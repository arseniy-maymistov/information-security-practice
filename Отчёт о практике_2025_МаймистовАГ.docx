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D2E4" w14:textId="77777777" w:rsidR="002F3F81" w:rsidRDefault="005B61B8">
      <w:pPr>
        <w:pStyle w:val="a3"/>
        <w:kinsoku w:val="0"/>
        <w:overflowPunct w:val="0"/>
        <w:ind w:left="382" w:right="979"/>
        <w:jc w:val="center"/>
        <w:rPr>
          <w:sz w:val="20"/>
          <w:szCs w:val="20"/>
        </w:rPr>
      </w:pPr>
      <w:r>
        <w:rPr>
          <w:sz w:val="20"/>
          <w:szCs w:val="20"/>
        </w:rPr>
        <w:t>ФЕДЕРАЛЬНОЕ ГОСУДАРСТВЕННОЕ АВТОНОМНОЕ ОБРАЗОВАТЕЛЬНОЕ УЧРЕЖДЕНИЕ ВЫСШЕГО ОБРАЗОВАНИЯ</w:t>
      </w:r>
    </w:p>
    <w:p w14:paraId="4EEB3D82" w14:textId="77777777" w:rsidR="002F3F81" w:rsidRDefault="005B61B8">
      <w:pPr>
        <w:pStyle w:val="a3"/>
        <w:kinsoku w:val="0"/>
        <w:overflowPunct w:val="0"/>
        <w:spacing w:before="5"/>
        <w:ind w:left="382" w:right="977"/>
        <w:jc w:val="center"/>
        <w:rPr>
          <w:b/>
          <w:bCs/>
          <w:sz w:val="20"/>
          <w:szCs w:val="20"/>
        </w:rPr>
      </w:pPr>
      <w:r>
        <w:rPr>
          <w:b/>
          <w:bCs/>
          <w:i/>
          <w:iCs/>
          <w:sz w:val="20"/>
          <w:szCs w:val="20"/>
        </w:rPr>
        <w:t>«</w:t>
      </w:r>
      <w:r>
        <w:rPr>
          <w:b/>
          <w:bCs/>
          <w:sz w:val="20"/>
          <w:szCs w:val="20"/>
        </w:rPr>
        <w:t>САНКТ-ПЕТЕРБУРГСКИЙ ПОЛИТЕХНИЧЕСКИЙ УНИВЕРСИТЕТ ПЕТРА ВЕЛИКОГО»</w:t>
      </w:r>
    </w:p>
    <w:p w14:paraId="31A38569" w14:textId="77777777" w:rsidR="002F3F81" w:rsidRDefault="002F3F81">
      <w:pPr>
        <w:pStyle w:val="a3"/>
        <w:kinsoku w:val="0"/>
        <w:overflowPunct w:val="0"/>
        <w:rPr>
          <w:b/>
          <w:bCs/>
          <w:sz w:val="20"/>
          <w:szCs w:val="20"/>
        </w:rPr>
      </w:pPr>
    </w:p>
    <w:p w14:paraId="6941D72C" w14:textId="271A9071" w:rsidR="002F3F81" w:rsidRDefault="00D934DD" w:rsidP="00F734C6">
      <w:pPr>
        <w:pStyle w:val="a3"/>
        <w:kinsoku w:val="0"/>
        <w:overflowPunct w:val="0"/>
        <w:jc w:val="center"/>
        <w:rPr>
          <w:b/>
          <w:bCs/>
          <w:sz w:val="20"/>
          <w:szCs w:val="20"/>
        </w:rPr>
      </w:pPr>
      <w:r>
        <w:rPr>
          <w:noProof/>
        </w:rPr>
        <mc:AlternateContent>
          <mc:Choice Requires="wps">
            <w:drawing>
              <wp:anchor distT="0" distB="0" distL="0" distR="0" simplePos="0" relativeHeight="251653120" behindDoc="0" locked="0" layoutInCell="0" allowOverlap="1" wp14:anchorId="6FB65940" wp14:editId="552EF2F6">
                <wp:simplePos x="0" y="0"/>
                <wp:positionH relativeFrom="page">
                  <wp:posOffset>1012190</wp:posOffset>
                </wp:positionH>
                <wp:positionV relativeFrom="paragraph">
                  <wp:posOffset>173990</wp:posOffset>
                </wp:positionV>
                <wp:extent cx="5935345" cy="0"/>
                <wp:effectExtent l="0" t="0" r="0" b="0"/>
                <wp:wrapTopAndBottom/>
                <wp:docPr id="14"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5345" cy="0"/>
                        </a:xfrm>
                        <a:custGeom>
                          <a:avLst/>
                          <a:gdLst>
                            <a:gd name="T0" fmla="*/ 0 w 9347"/>
                            <a:gd name="T1" fmla="*/ 0 h 20"/>
                            <a:gd name="T2" fmla="*/ 9347 w 9347"/>
                            <a:gd name="T3" fmla="*/ 0 h 20"/>
                          </a:gdLst>
                          <a:ahLst/>
                          <a:cxnLst>
                            <a:cxn ang="0">
                              <a:pos x="T0" y="T1"/>
                            </a:cxn>
                            <a:cxn ang="0">
                              <a:pos x="T2" y="T3"/>
                            </a:cxn>
                          </a:cxnLst>
                          <a:rect l="0" t="0" r="r" b="b"/>
                          <a:pathLst>
                            <a:path w="9347" h="20">
                              <a:moveTo>
                                <a:pt x="0" y="0"/>
                              </a:moveTo>
                              <a:lnTo>
                                <a:pt x="9347"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29DB8F" id="Freeform 35" o:spid="_x0000_s1026" style="position:absolute;margin-left:79.7pt;margin-top:13.7pt;width:467.35pt;height:0;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" o:allowincell="f" path="m,l9347,e" filled="f" strokeweight=".48pt">
                <v:path arrowok="t" o:connecttype="custom" o:connectlocs="0,0;5935345,0" o:connectangles="0,0"/>
                <w10:wrap type="topAndBottom" anchorx="page"/>
              </v:shape>
            </w:pict>
          </mc:Fallback>
        </mc:AlternateContent>
      </w:r>
      <w:r w:rsidR="00F734C6">
        <w:rPr>
          <w:b/>
          <w:bCs/>
          <w:sz w:val="20"/>
          <w:szCs w:val="20"/>
        </w:rPr>
        <w:t xml:space="preserve">Институт </w:t>
      </w:r>
      <w:r w:rsidR="00546E86">
        <w:rPr>
          <w:b/>
          <w:bCs/>
          <w:sz w:val="20"/>
          <w:szCs w:val="20"/>
        </w:rPr>
        <w:t xml:space="preserve">компьютерных наук и </w:t>
      </w:r>
      <w:r w:rsidR="00F734C6">
        <w:rPr>
          <w:b/>
          <w:bCs/>
          <w:sz w:val="20"/>
          <w:szCs w:val="20"/>
        </w:rPr>
        <w:t>кибербезопасности</w:t>
      </w:r>
    </w:p>
    <w:p w14:paraId="0015ADCF" w14:textId="77777777" w:rsidR="002F3F81" w:rsidRDefault="002F3F81">
      <w:pPr>
        <w:pStyle w:val="a3"/>
        <w:kinsoku w:val="0"/>
        <w:overflowPunct w:val="0"/>
        <w:spacing w:before="6"/>
        <w:rPr>
          <w:i/>
          <w:iCs/>
          <w:sz w:val="16"/>
          <w:szCs w:val="16"/>
        </w:rPr>
      </w:pPr>
    </w:p>
    <w:p w14:paraId="64880F1F" w14:textId="77777777" w:rsidR="00A12611" w:rsidRDefault="00A12611">
      <w:pPr>
        <w:pStyle w:val="2"/>
        <w:tabs>
          <w:tab w:val="left" w:pos="5467"/>
        </w:tabs>
        <w:kinsoku w:val="0"/>
        <w:overflowPunct w:val="0"/>
        <w:spacing w:before="90" w:line="274" w:lineRule="exact"/>
        <w:ind w:left="0" w:right="22"/>
        <w:jc w:val="center"/>
      </w:pPr>
    </w:p>
    <w:p w14:paraId="1F431D8E" w14:textId="77777777" w:rsidR="00A12611" w:rsidRDefault="00A12611">
      <w:pPr>
        <w:pStyle w:val="2"/>
        <w:tabs>
          <w:tab w:val="left" w:pos="5467"/>
        </w:tabs>
        <w:kinsoku w:val="0"/>
        <w:overflowPunct w:val="0"/>
        <w:spacing w:before="90" w:line="274" w:lineRule="exact"/>
        <w:ind w:left="0" w:right="22"/>
        <w:jc w:val="center"/>
      </w:pPr>
    </w:p>
    <w:p w14:paraId="6EFF6C2A" w14:textId="57E589C8" w:rsidR="00A12611" w:rsidRDefault="00A12611" w:rsidP="00A12611"/>
    <w:p w14:paraId="1BE3A7AF" w14:textId="77777777" w:rsidR="00A12611" w:rsidRPr="00A12611" w:rsidRDefault="00A12611" w:rsidP="00A12611"/>
    <w:p w14:paraId="11FAE157" w14:textId="77777777" w:rsidR="00A12611" w:rsidRDefault="00A12611">
      <w:pPr>
        <w:pStyle w:val="2"/>
        <w:tabs>
          <w:tab w:val="left" w:pos="5467"/>
        </w:tabs>
        <w:kinsoku w:val="0"/>
        <w:overflowPunct w:val="0"/>
        <w:spacing w:before="90" w:line="274" w:lineRule="exact"/>
        <w:ind w:left="0" w:right="22"/>
        <w:jc w:val="center"/>
      </w:pPr>
    </w:p>
    <w:p w14:paraId="5AB983BD" w14:textId="37E80C17" w:rsidR="002F3F81" w:rsidRPr="00FB13AA" w:rsidRDefault="005B61B8">
      <w:pPr>
        <w:pStyle w:val="2"/>
        <w:tabs>
          <w:tab w:val="left" w:pos="5467"/>
        </w:tabs>
        <w:kinsoku w:val="0"/>
        <w:overflowPunct w:val="0"/>
        <w:spacing w:before="90" w:line="274" w:lineRule="exact"/>
        <w:ind w:left="0" w:right="22"/>
        <w:jc w:val="center"/>
      </w:pPr>
      <w:r w:rsidRPr="00FB13AA">
        <w:t>Отчет</w:t>
      </w:r>
      <w:r w:rsidRPr="00FB13AA">
        <w:rPr>
          <w:spacing w:val="-1"/>
        </w:rPr>
        <w:t xml:space="preserve"> </w:t>
      </w:r>
      <w:r w:rsidRPr="00FB13AA">
        <w:t>о</w:t>
      </w:r>
      <w:r w:rsidRPr="00FB13AA">
        <w:rPr>
          <w:spacing w:val="-4"/>
        </w:rPr>
        <w:t xml:space="preserve"> </w:t>
      </w:r>
      <w:r w:rsidRPr="00FB13AA">
        <w:t>прохождении</w:t>
      </w:r>
      <w:r w:rsidRPr="00FB13AA">
        <w:rPr>
          <w:u w:color="000000"/>
        </w:rPr>
        <w:t xml:space="preserve"> </w:t>
      </w:r>
      <w:r w:rsidR="00654FAA">
        <w:rPr>
          <w:u w:color="000000"/>
        </w:rPr>
        <w:t>учебной</w:t>
      </w:r>
      <w:r w:rsidR="000E0C78">
        <w:rPr>
          <w:u w:color="000000"/>
        </w:rPr>
        <w:t xml:space="preserve"> </w:t>
      </w:r>
      <w:r w:rsidR="00844A8E">
        <w:rPr>
          <w:u w:color="000000"/>
        </w:rPr>
        <w:t>(</w:t>
      </w:r>
      <w:r w:rsidR="00654FAA">
        <w:rPr>
          <w:u w:color="000000"/>
        </w:rPr>
        <w:t>ознакомитель</w:t>
      </w:r>
      <w:r w:rsidR="00844A8E">
        <w:rPr>
          <w:u w:color="000000"/>
        </w:rPr>
        <w:t xml:space="preserve">ной) </w:t>
      </w:r>
      <w:r w:rsidRPr="00FB13AA">
        <w:t>практики</w:t>
      </w:r>
    </w:p>
    <w:p w14:paraId="03FEC4AF" w14:textId="77777777" w:rsidR="002F3F81" w:rsidRPr="00FB13AA" w:rsidRDefault="002F3F81">
      <w:pPr>
        <w:pStyle w:val="a3"/>
        <w:kinsoku w:val="0"/>
        <w:overflowPunct w:val="0"/>
        <w:rPr>
          <w:i/>
          <w:iCs/>
          <w:sz w:val="20"/>
          <w:szCs w:val="20"/>
        </w:rPr>
      </w:pPr>
    </w:p>
    <w:p w14:paraId="5FCC1EBA" w14:textId="3536B756" w:rsidR="002F3F81" w:rsidRPr="00FB13AA" w:rsidRDefault="00D934DD" w:rsidP="00F734C6">
      <w:pPr>
        <w:pStyle w:val="a3"/>
        <w:kinsoku w:val="0"/>
        <w:overflowPunct w:val="0"/>
        <w:jc w:val="center"/>
        <w:rPr>
          <w:sz w:val="22"/>
          <w:szCs w:val="22"/>
        </w:rPr>
      </w:pPr>
      <w:r w:rsidRPr="000E0C78">
        <w:rPr>
          <w:noProof/>
          <w:sz w:val="36"/>
          <w:szCs w:val="36"/>
          <w:highlight w:val="yellow"/>
        </w:rPr>
        <mc:AlternateContent>
          <mc:Choice Requires="wps">
            <w:drawing>
              <wp:anchor distT="0" distB="0" distL="0" distR="0" simplePos="0" relativeHeight="251654144" behindDoc="0" locked="0" layoutInCell="0" allowOverlap="1" wp14:anchorId="418AE82E" wp14:editId="04798319">
                <wp:simplePos x="0" y="0"/>
                <wp:positionH relativeFrom="page">
                  <wp:posOffset>1002665</wp:posOffset>
                </wp:positionH>
                <wp:positionV relativeFrom="paragraph">
                  <wp:posOffset>152400</wp:posOffset>
                </wp:positionV>
                <wp:extent cx="5944235" cy="0"/>
                <wp:effectExtent l="0" t="0" r="0" b="0"/>
                <wp:wrapTopAndBottom/>
                <wp:docPr id="13"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EEC3A" id="Freeform 36" o:spid="_x0000_s1026" style="position:absolute;margin-left:78.95pt;margin-top:12pt;width:468.05pt;height:0;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" o:allowincell="f" path="m,l9362,e" filled="f" strokeweight=".16931mm">
                <v:path arrowok="t" o:connecttype="custom" o:connectlocs="0,0;5944235,0" o:connectangles="0,0"/>
                <w10:wrap type="topAndBottom" anchorx="page"/>
              </v:shape>
            </w:pict>
          </mc:Fallback>
        </mc:AlternateContent>
      </w:r>
      <w:r w:rsidR="00231991">
        <w:rPr>
          <w:sz w:val="22"/>
          <w:szCs w:val="22"/>
        </w:rPr>
        <w:t>Маймистов Арсений Григорьевич</w:t>
      </w:r>
    </w:p>
    <w:p w14:paraId="34C3A568" w14:textId="77777777" w:rsidR="002F3F81" w:rsidRPr="00FB13AA" w:rsidRDefault="005B61B8">
      <w:pPr>
        <w:pStyle w:val="a3"/>
        <w:kinsoku w:val="0"/>
        <w:overflowPunct w:val="0"/>
        <w:spacing w:line="194" w:lineRule="exact"/>
        <w:ind w:left="382" w:right="521"/>
        <w:jc w:val="center"/>
        <w:rPr>
          <w:i/>
          <w:iCs/>
          <w:sz w:val="20"/>
          <w:szCs w:val="20"/>
        </w:rPr>
      </w:pPr>
      <w:r w:rsidRPr="00FB13AA">
        <w:rPr>
          <w:i/>
          <w:iCs/>
          <w:sz w:val="20"/>
          <w:szCs w:val="20"/>
        </w:rPr>
        <w:t>(Ф.И.О. обучающегося)</w:t>
      </w:r>
    </w:p>
    <w:p w14:paraId="50AD4678" w14:textId="77777777" w:rsidR="002F3F81" w:rsidRPr="00FB13AA" w:rsidRDefault="002F3F81">
      <w:pPr>
        <w:pStyle w:val="a3"/>
        <w:kinsoku w:val="0"/>
        <w:overflowPunct w:val="0"/>
        <w:rPr>
          <w:i/>
          <w:iCs/>
          <w:sz w:val="20"/>
          <w:szCs w:val="20"/>
        </w:rPr>
      </w:pPr>
    </w:p>
    <w:p w14:paraId="22755292" w14:textId="0EBECE52" w:rsidR="002F3F81" w:rsidRPr="00FB13AA" w:rsidRDefault="00D934DD" w:rsidP="00F734C6">
      <w:pPr>
        <w:pStyle w:val="a3"/>
        <w:kinsoku w:val="0"/>
        <w:overflowPunct w:val="0"/>
        <w:jc w:val="center"/>
        <w:rPr>
          <w:sz w:val="22"/>
          <w:szCs w:val="22"/>
        </w:rPr>
      </w:pPr>
      <w:r w:rsidRPr="002F699F">
        <w:rPr>
          <w:noProof/>
          <w:sz w:val="22"/>
          <w:szCs w:val="22"/>
        </w:rPr>
        <mc:AlternateContent>
          <mc:Choice Requires="wps">
            <w:drawing>
              <wp:anchor distT="0" distB="0" distL="0" distR="0" simplePos="0" relativeHeight="251655168" behindDoc="0" locked="0" layoutInCell="0" allowOverlap="1" wp14:anchorId="08FA1756" wp14:editId="7C5AD69D">
                <wp:simplePos x="0" y="0"/>
                <wp:positionH relativeFrom="page">
                  <wp:posOffset>1002665</wp:posOffset>
                </wp:positionH>
                <wp:positionV relativeFrom="paragraph">
                  <wp:posOffset>153670</wp:posOffset>
                </wp:positionV>
                <wp:extent cx="5944235" cy="0"/>
                <wp:effectExtent l="0" t="0" r="0" b="0"/>
                <wp:wrapTopAndBottom/>
                <wp:docPr id="12"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4420D" id="Freeform 37" o:spid="_x0000_s1026" style="position:absolute;margin-left:78.95pt;margin-top:12.1pt;width:468.05pt;height:0;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" o:allowincell="f" path="m,l9362,e" filled="f" strokeweight=".16931mm">
                <v:path arrowok="t" o:connecttype="custom" o:connectlocs="0,0;5944235,0" o:connectangles="0,0"/>
                <w10:wrap type="topAndBottom" anchorx="page"/>
              </v:shape>
            </w:pict>
          </mc:Fallback>
        </mc:AlternateContent>
      </w:r>
      <w:r w:rsidR="00D10112" w:rsidRPr="002F699F">
        <w:rPr>
          <w:sz w:val="22"/>
          <w:szCs w:val="22"/>
        </w:rPr>
        <w:t>2</w:t>
      </w:r>
      <w:r w:rsidR="00F734C6" w:rsidRPr="002F699F">
        <w:rPr>
          <w:sz w:val="22"/>
          <w:szCs w:val="22"/>
        </w:rPr>
        <w:t xml:space="preserve"> курс, </w:t>
      </w:r>
      <w:r w:rsidR="00546E86" w:rsidRPr="002F699F">
        <w:rPr>
          <w:sz w:val="22"/>
          <w:szCs w:val="22"/>
        </w:rPr>
        <w:t>51</w:t>
      </w:r>
      <w:r w:rsidR="00D10112" w:rsidRPr="002F699F">
        <w:rPr>
          <w:sz w:val="22"/>
          <w:szCs w:val="22"/>
        </w:rPr>
        <w:t>3</w:t>
      </w:r>
      <w:r w:rsidR="00F734C6" w:rsidRPr="002F699F">
        <w:rPr>
          <w:sz w:val="22"/>
          <w:szCs w:val="22"/>
        </w:rPr>
        <w:t>100</w:t>
      </w:r>
      <w:r w:rsidR="00D769A9" w:rsidRPr="002F699F">
        <w:rPr>
          <w:sz w:val="22"/>
          <w:szCs w:val="22"/>
        </w:rPr>
        <w:t>1</w:t>
      </w:r>
      <w:r w:rsidR="00F734C6" w:rsidRPr="002F699F">
        <w:rPr>
          <w:sz w:val="22"/>
          <w:szCs w:val="22"/>
        </w:rPr>
        <w:t>/</w:t>
      </w:r>
      <w:r w:rsidR="00546E86" w:rsidRPr="002F699F">
        <w:rPr>
          <w:sz w:val="22"/>
          <w:szCs w:val="22"/>
        </w:rPr>
        <w:t>3</w:t>
      </w:r>
      <w:r w:rsidR="00F734C6" w:rsidRPr="002F699F">
        <w:rPr>
          <w:sz w:val="22"/>
          <w:szCs w:val="22"/>
        </w:rPr>
        <w:t>0</w:t>
      </w:r>
      <w:r w:rsidR="00D10112" w:rsidRPr="002F699F">
        <w:rPr>
          <w:sz w:val="22"/>
          <w:szCs w:val="22"/>
        </w:rPr>
        <w:t>0</w:t>
      </w:r>
      <w:r w:rsidR="00F734C6" w:rsidRPr="002F699F">
        <w:rPr>
          <w:sz w:val="22"/>
          <w:szCs w:val="22"/>
        </w:rPr>
        <w:t>01</w:t>
      </w:r>
    </w:p>
    <w:p w14:paraId="09ED70E0" w14:textId="77777777" w:rsidR="002F3F81" w:rsidRPr="00FB13AA" w:rsidRDefault="005B61B8">
      <w:pPr>
        <w:pStyle w:val="a3"/>
        <w:kinsoku w:val="0"/>
        <w:overflowPunct w:val="0"/>
        <w:spacing w:line="194" w:lineRule="exact"/>
        <w:ind w:left="382" w:right="407"/>
        <w:jc w:val="center"/>
        <w:rPr>
          <w:i/>
          <w:iCs/>
          <w:sz w:val="20"/>
          <w:szCs w:val="20"/>
        </w:rPr>
      </w:pPr>
      <w:r w:rsidRPr="00FB13AA">
        <w:rPr>
          <w:i/>
          <w:iCs/>
          <w:sz w:val="20"/>
          <w:szCs w:val="20"/>
        </w:rPr>
        <w:t>(номер курса обучения и учебной группы)</w:t>
      </w:r>
    </w:p>
    <w:p w14:paraId="750FFFF0" w14:textId="77777777" w:rsidR="002F3F81" w:rsidRPr="00FB13AA" w:rsidRDefault="002F3F81">
      <w:pPr>
        <w:pStyle w:val="a3"/>
        <w:kinsoku w:val="0"/>
        <w:overflowPunct w:val="0"/>
        <w:rPr>
          <w:i/>
          <w:iCs/>
          <w:sz w:val="20"/>
          <w:szCs w:val="20"/>
        </w:rPr>
      </w:pPr>
    </w:p>
    <w:p w14:paraId="01DA8DBB" w14:textId="4C28CEAD" w:rsidR="002F3F81" w:rsidRPr="00FB13AA" w:rsidRDefault="00D934DD" w:rsidP="00F734C6">
      <w:pPr>
        <w:pStyle w:val="a3"/>
        <w:kinsoku w:val="0"/>
        <w:overflowPunct w:val="0"/>
        <w:spacing w:before="3"/>
        <w:jc w:val="center"/>
        <w:rPr>
          <w:sz w:val="22"/>
          <w:szCs w:val="22"/>
        </w:rPr>
      </w:pPr>
      <w:r w:rsidRPr="00AE6DAE">
        <w:rPr>
          <w:noProof/>
          <w:sz w:val="22"/>
          <w:szCs w:val="22"/>
        </w:rPr>
        <mc:AlternateContent>
          <mc:Choice Requires="wps">
            <w:drawing>
              <wp:anchor distT="0" distB="0" distL="0" distR="0" simplePos="0" relativeHeight="251656192" behindDoc="0" locked="0" layoutInCell="0" allowOverlap="1" wp14:anchorId="7D5E03EC" wp14:editId="20F38F56">
                <wp:simplePos x="0" y="0"/>
                <wp:positionH relativeFrom="page">
                  <wp:posOffset>1002665</wp:posOffset>
                </wp:positionH>
                <wp:positionV relativeFrom="paragraph">
                  <wp:posOffset>153670</wp:posOffset>
                </wp:positionV>
                <wp:extent cx="5944235" cy="0"/>
                <wp:effectExtent l="0" t="0" r="0" b="0"/>
                <wp:wrapTopAndBottom/>
                <wp:docPr id="11"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9E0AF" id="Freeform 38" o:spid="_x0000_s1026" style="position:absolute;margin-left:78.95pt;margin-top:12.1pt;width:468.05pt;height:0;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" o:allowincell="f" path="m,l9362,e" filled="f" strokeweight=".48pt">
                <v:path arrowok="t" o:connecttype="custom" o:connectlocs="0,0;5944235,0" o:connectangles="0,0"/>
                <w10:wrap type="topAndBottom" anchorx="page"/>
              </v:shape>
            </w:pict>
          </mc:Fallback>
        </mc:AlternateContent>
      </w:r>
      <w:r w:rsidR="00F734C6" w:rsidRPr="00AE6DAE">
        <w:rPr>
          <w:sz w:val="22"/>
          <w:szCs w:val="22"/>
        </w:rPr>
        <w:t>10.0</w:t>
      </w:r>
      <w:r w:rsidR="00D10112" w:rsidRPr="00AE6DAE">
        <w:rPr>
          <w:sz w:val="22"/>
          <w:szCs w:val="22"/>
        </w:rPr>
        <w:t>3</w:t>
      </w:r>
      <w:r w:rsidR="00F734C6" w:rsidRPr="00AE6DAE">
        <w:rPr>
          <w:sz w:val="22"/>
          <w:szCs w:val="22"/>
        </w:rPr>
        <w:t>.0</w:t>
      </w:r>
      <w:r w:rsidR="00D769A9" w:rsidRPr="00AE6DAE">
        <w:rPr>
          <w:sz w:val="22"/>
          <w:szCs w:val="22"/>
        </w:rPr>
        <w:t>1</w:t>
      </w:r>
      <w:r w:rsidR="00F734C6" w:rsidRPr="00AE6DAE">
        <w:rPr>
          <w:sz w:val="22"/>
          <w:szCs w:val="22"/>
        </w:rPr>
        <w:t xml:space="preserve"> Информационная безопасность</w:t>
      </w:r>
    </w:p>
    <w:p w14:paraId="387BF602" w14:textId="77777777" w:rsidR="002F3F81" w:rsidRPr="00FB13AA" w:rsidRDefault="005B61B8">
      <w:pPr>
        <w:pStyle w:val="a3"/>
        <w:kinsoku w:val="0"/>
        <w:overflowPunct w:val="0"/>
        <w:spacing w:line="194" w:lineRule="exact"/>
        <w:ind w:left="382" w:right="408"/>
        <w:jc w:val="center"/>
        <w:rPr>
          <w:i/>
          <w:iCs/>
          <w:sz w:val="20"/>
          <w:szCs w:val="20"/>
        </w:rPr>
      </w:pPr>
      <w:r w:rsidRPr="00FB13AA">
        <w:rPr>
          <w:i/>
          <w:iCs/>
          <w:sz w:val="20"/>
          <w:szCs w:val="20"/>
        </w:rPr>
        <w:t>(направление подготовки (код и наименование)</w:t>
      </w:r>
    </w:p>
    <w:p w14:paraId="0699719D" w14:textId="77777777" w:rsidR="002F3F81" w:rsidRPr="00FB13AA" w:rsidRDefault="002F3F81">
      <w:pPr>
        <w:pStyle w:val="a3"/>
        <w:kinsoku w:val="0"/>
        <w:overflowPunct w:val="0"/>
        <w:spacing w:before="1"/>
        <w:rPr>
          <w:i/>
          <w:iCs/>
          <w:sz w:val="20"/>
          <w:szCs w:val="20"/>
        </w:rPr>
      </w:pPr>
    </w:p>
    <w:p w14:paraId="47A85812" w14:textId="3CB208AD" w:rsidR="002F3F81" w:rsidRPr="004B26DB" w:rsidRDefault="005B61B8">
      <w:pPr>
        <w:pStyle w:val="2"/>
        <w:kinsoku w:val="0"/>
        <w:overflowPunct w:val="0"/>
        <w:spacing w:before="1" w:after="3"/>
        <w:rPr>
          <w:sz w:val="22"/>
          <w:szCs w:val="22"/>
        </w:rPr>
      </w:pPr>
      <w:r w:rsidRPr="00066F5B">
        <w:t>Место прохождения практики:</w:t>
      </w:r>
      <w:r w:rsidR="00F734C6" w:rsidRPr="00066F5B">
        <w:t xml:space="preserve"> </w:t>
      </w:r>
      <w:r w:rsidR="004B26DB" w:rsidRPr="009C5E33">
        <w:rPr>
          <w:b w:val="0"/>
          <w:bCs w:val="0"/>
          <w:sz w:val="22"/>
          <w:szCs w:val="22"/>
        </w:rPr>
        <w:t>ООО «</w:t>
      </w:r>
      <w:r w:rsidR="009C5E33" w:rsidRPr="009C5E33">
        <w:rPr>
          <w:b w:val="0"/>
          <w:bCs w:val="0"/>
          <w:sz w:val="22"/>
          <w:szCs w:val="22"/>
        </w:rPr>
        <w:t>Газпром межрегионгаз инжиниринг</w:t>
      </w:r>
      <w:r w:rsidR="004B26DB" w:rsidRPr="009C5E33">
        <w:rPr>
          <w:b w:val="0"/>
          <w:bCs w:val="0"/>
          <w:sz w:val="22"/>
          <w:szCs w:val="22"/>
        </w:rPr>
        <w:t>»,</w:t>
      </w:r>
    </w:p>
    <w:p w14:paraId="204781AF" w14:textId="6D17AD65" w:rsidR="002F3F81" w:rsidRPr="00066F5B" w:rsidRDefault="00D934DD">
      <w:pPr>
        <w:pStyle w:val="a3"/>
        <w:kinsoku w:val="0"/>
        <w:overflowPunct w:val="0"/>
        <w:spacing w:line="20" w:lineRule="exact"/>
        <w:ind w:left="254"/>
        <w:rPr>
          <w:sz w:val="2"/>
          <w:szCs w:val="2"/>
        </w:rPr>
      </w:pPr>
      <w:r w:rsidRPr="00066F5B">
        <w:rPr>
          <w:noProof/>
          <w:sz w:val="2"/>
          <w:szCs w:val="2"/>
        </w:rPr>
        <mc:AlternateContent>
          <mc:Choice Requires="wpg">
            <w:drawing>
              <wp:inline distT="0" distB="0" distL="0" distR="0" wp14:anchorId="3D2AB1D9" wp14:editId="65FB19BF">
                <wp:extent cx="5944870" cy="12700"/>
                <wp:effectExtent l="8890" t="8890" r="8890" b="0"/>
                <wp:docPr id="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2700"/>
                          <a:chOff x="0" y="0"/>
                          <a:chExt cx="9362" cy="20"/>
                        </a:xfrm>
                      </wpg:grpSpPr>
                      <wps:wsp>
                        <wps:cNvPr id="10" name="Freeform 40"/>
                        <wps:cNvSpPr>
                          <a:spLocks/>
                        </wps:cNvSpPr>
                        <wps:spPr bwMode="auto">
                          <a:xfrm>
                            <a:off x="0" y="4"/>
                            <a:ext cx="9362" cy="20"/>
                          </a:xfrm>
                          <a:custGeom>
                            <a:avLst/>
                            <a:gdLst>
                              <a:gd name="T0" fmla="*/ 0 w 9362"/>
                              <a:gd name="T1" fmla="*/ 0 h 20"/>
                              <a:gd name="T2" fmla="*/ 9361 w 9362"/>
                              <a:gd name="T3" fmla="*/ 0 h 20"/>
                            </a:gdLst>
                            <a:ahLst/>
                            <a:cxnLst>
                              <a:cxn ang="0">
                                <a:pos x="T0" y="T1"/>
                              </a:cxn>
                              <a:cxn ang="0">
                                <a:pos x="T2" y="T3"/>
                              </a:cxn>
                            </a:cxnLst>
                            <a:rect l="0" t="0" r="r" b="b"/>
                            <a:pathLst>
                              <a:path w="9362" h="20">
                                <a:moveTo>
                                  <a:pt x="0" y="0"/>
                                </a:moveTo>
                                <a:lnTo>
                                  <a:pt x="936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63A1BA2" id="Group 39" o:spid="_x0000_s1026" style="width:468.1pt;height:1pt;mso-position-horizontal-relative:char;mso-position-vertical-relative:line"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">
                <v:shape id="Freeform 40" o:spid="_x0000_s1027" style="position:absolute;top:4;width:9362;height:20;visibility:visible;mso-wrap-style:square;v-text-anchor:top" coordsize="9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" path="m,l9361,e" filled="f" strokeweight=".48pt">
                  <v:path arrowok="t" o:connecttype="custom" o:connectlocs="0,0;9361,0" o:connectangles="0,0"/>
                </v:shape>
                <w10:anchorlock/>
              </v:group>
            </w:pict>
          </mc:Fallback>
        </mc:AlternateContent>
      </w:r>
    </w:p>
    <w:p w14:paraId="7246D390" w14:textId="77777777" w:rsidR="002F3F81" w:rsidRPr="00066F5B" w:rsidRDefault="005B61B8">
      <w:pPr>
        <w:pStyle w:val="a3"/>
        <w:kinsoku w:val="0"/>
        <w:overflowPunct w:val="0"/>
        <w:ind w:left="327" w:right="351"/>
        <w:jc w:val="center"/>
        <w:rPr>
          <w:i/>
          <w:iCs/>
          <w:sz w:val="20"/>
          <w:szCs w:val="20"/>
        </w:rPr>
      </w:pPr>
      <w:r w:rsidRPr="00066F5B">
        <w:rPr>
          <w:i/>
          <w:iCs/>
          <w:sz w:val="20"/>
          <w:szCs w:val="20"/>
        </w:rPr>
        <w:t>(указывается наименование профильной организации или наименование структурного подразделения</w:t>
      </w:r>
    </w:p>
    <w:p w14:paraId="222F35F9" w14:textId="77777777" w:rsidR="002F3F81" w:rsidRPr="00066F5B" w:rsidRDefault="002F3F81">
      <w:pPr>
        <w:pStyle w:val="a3"/>
        <w:kinsoku w:val="0"/>
        <w:overflowPunct w:val="0"/>
        <w:rPr>
          <w:i/>
          <w:iCs/>
          <w:sz w:val="20"/>
          <w:szCs w:val="20"/>
        </w:rPr>
      </w:pPr>
    </w:p>
    <w:p w14:paraId="760056AB" w14:textId="77777777" w:rsidR="00231991" w:rsidRPr="00066F5B" w:rsidRDefault="00D934DD" w:rsidP="00231991">
      <w:pPr>
        <w:pStyle w:val="a3"/>
        <w:kinsoku w:val="0"/>
        <w:overflowPunct w:val="0"/>
        <w:spacing w:before="3"/>
        <w:ind w:firstLine="327"/>
        <w:jc w:val="center"/>
        <w:rPr>
          <w:i/>
          <w:iCs/>
          <w:sz w:val="17"/>
          <w:szCs w:val="17"/>
        </w:rPr>
      </w:pPr>
      <w:r w:rsidRPr="00282977">
        <w:rPr>
          <w:noProof/>
          <w:sz w:val="22"/>
          <w:szCs w:val="22"/>
        </w:rPr>
        <mc:AlternateContent>
          <mc:Choice Requires="wps">
            <w:drawing>
              <wp:anchor distT="0" distB="0" distL="0" distR="0" simplePos="0" relativeHeight="251657216" behindDoc="0" locked="0" layoutInCell="0" allowOverlap="1" wp14:anchorId="29F5B557" wp14:editId="214D32A4">
                <wp:simplePos x="0" y="0"/>
                <wp:positionH relativeFrom="page">
                  <wp:posOffset>1002665</wp:posOffset>
                </wp:positionH>
                <wp:positionV relativeFrom="paragraph">
                  <wp:posOffset>153670</wp:posOffset>
                </wp:positionV>
                <wp:extent cx="5944235" cy="0"/>
                <wp:effectExtent l="0" t="0" r="0" b="0"/>
                <wp:wrapTopAndBottom/>
                <wp:docPr id="8" name="Freeform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7A97A" id="Freeform 41" o:spid="_x0000_s1026" style="position:absolute;margin-left:78.95pt;margin-top:12.1pt;width:468.05pt;height:0;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" o:allowincell="f" path="m,l9362,e" filled="f" strokeweight=".48pt">
                <v:path arrowok="t" o:connecttype="custom" o:connectlocs="0,0;5944235,0" o:connectangles="0,0"/>
                <w10:wrap type="topAndBottom" anchorx="page"/>
              </v:shape>
            </w:pict>
          </mc:Fallback>
        </mc:AlternateContent>
      </w:r>
      <w:r w:rsidR="00F734C6" w:rsidRPr="00282977">
        <w:rPr>
          <w:sz w:val="22"/>
          <w:szCs w:val="22"/>
        </w:rPr>
        <w:t>г</w:t>
      </w:r>
      <w:r w:rsidR="00231991" w:rsidRPr="00090311">
        <w:rPr>
          <w:sz w:val="22"/>
          <w:szCs w:val="22"/>
        </w:rPr>
        <w:t>. Санкт-Петербург, Певческий переулок, д. 12</w:t>
      </w:r>
    </w:p>
    <w:p w14:paraId="26FEFF7A" w14:textId="0609E538" w:rsidR="002F3F81" w:rsidRPr="00FB13AA" w:rsidRDefault="005B61B8" w:rsidP="00231991">
      <w:pPr>
        <w:pStyle w:val="a3"/>
        <w:kinsoku w:val="0"/>
        <w:overflowPunct w:val="0"/>
        <w:spacing w:before="3"/>
        <w:ind w:firstLine="327"/>
        <w:jc w:val="center"/>
        <w:rPr>
          <w:i/>
          <w:iCs/>
          <w:sz w:val="20"/>
          <w:szCs w:val="20"/>
        </w:rPr>
      </w:pPr>
      <w:r w:rsidRPr="00066F5B">
        <w:rPr>
          <w:i/>
          <w:iCs/>
          <w:sz w:val="20"/>
          <w:szCs w:val="20"/>
        </w:rPr>
        <w:t>ФГАОУ ВО «СПбПУ», фактический адрес)</w:t>
      </w:r>
    </w:p>
    <w:p w14:paraId="1F9BC011" w14:textId="77777777" w:rsidR="002F3F81" w:rsidRPr="00FB13AA" w:rsidRDefault="002F3F81">
      <w:pPr>
        <w:pStyle w:val="a3"/>
        <w:kinsoku w:val="0"/>
        <w:overflowPunct w:val="0"/>
        <w:spacing w:before="4"/>
        <w:rPr>
          <w:i/>
          <w:iCs/>
          <w:sz w:val="20"/>
          <w:szCs w:val="20"/>
        </w:rPr>
      </w:pPr>
    </w:p>
    <w:p w14:paraId="3524105D" w14:textId="7512B781" w:rsidR="002F3F81" w:rsidRPr="00FB13AA" w:rsidRDefault="00D934DD" w:rsidP="000E0C78">
      <w:pPr>
        <w:pStyle w:val="2"/>
        <w:tabs>
          <w:tab w:val="left" w:pos="7215"/>
        </w:tabs>
        <w:kinsoku w:val="0"/>
        <w:overflowPunct w:val="0"/>
        <w:spacing w:line="448" w:lineRule="auto"/>
        <w:ind w:right="1641" w:hanging="123"/>
      </w:pPr>
      <w:r>
        <w:rPr>
          <w:noProof/>
        </w:rPr>
        <mc:AlternateContent>
          <mc:Choice Requires="wps">
            <w:drawing>
              <wp:anchor distT="0" distB="0" distL="114300" distR="114300" simplePos="0" relativeHeight="251659264" behindDoc="1" locked="0" layoutInCell="0" allowOverlap="1" wp14:anchorId="523A8679" wp14:editId="531D0F1D">
                <wp:simplePos x="0" y="0"/>
                <wp:positionH relativeFrom="page">
                  <wp:posOffset>1002665</wp:posOffset>
                </wp:positionH>
                <wp:positionV relativeFrom="paragraph">
                  <wp:posOffset>508000</wp:posOffset>
                </wp:positionV>
                <wp:extent cx="5950585" cy="0"/>
                <wp:effectExtent l="0" t="0" r="0" b="0"/>
                <wp:wrapNone/>
                <wp:docPr id="7"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0585" cy="0"/>
                        </a:xfrm>
                        <a:custGeom>
                          <a:avLst/>
                          <a:gdLst>
                            <a:gd name="T0" fmla="*/ 0 w 9371"/>
                            <a:gd name="T1" fmla="*/ 0 h 20"/>
                            <a:gd name="T2" fmla="*/ 9371 w 9371"/>
                            <a:gd name="T3" fmla="*/ 0 h 20"/>
                          </a:gdLst>
                          <a:ahLst/>
                          <a:cxnLst>
                            <a:cxn ang="0">
                              <a:pos x="T0" y="T1"/>
                            </a:cxn>
                            <a:cxn ang="0">
                              <a:pos x="T2" y="T3"/>
                            </a:cxn>
                          </a:cxnLst>
                          <a:rect l="0" t="0" r="r" b="b"/>
                          <a:pathLst>
                            <a:path w="9371" h="20">
                              <a:moveTo>
                                <a:pt x="0" y="0"/>
                              </a:moveTo>
                              <a:lnTo>
                                <a:pt x="93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05630" id="Freeform 42" o:spid="_x0000_s1026" style="position:absolute;margin-left:78.95pt;margin-top:40pt;width:468.55pt;height:0;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" o:allowincell="f" path="m,l9371,e" filled="f" strokeweight=".48pt">
                <v:path arrowok="t" o:connecttype="custom" o:connectlocs="0,0;5950585,0" o:connectangles="0,0"/>
                <w10:wrap anchorx="page"/>
              </v:shape>
            </w:pict>
          </mc:Fallback>
        </mc:AlternateContent>
      </w:r>
      <w:r w:rsidR="005B61B8" w:rsidRPr="00FB13AA">
        <w:rPr>
          <w:b w:val="0"/>
          <w:bCs w:val="0"/>
          <w:u w:val="single" w:color="000000"/>
        </w:rPr>
        <w:t xml:space="preserve"> </w:t>
      </w:r>
      <w:r w:rsidR="005B61B8" w:rsidRPr="00FB13AA">
        <w:rPr>
          <w:b w:val="0"/>
          <w:bCs w:val="0"/>
          <w:spacing w:val="2"/>
          <w:u w:val="single" w:color="000000"/>
        </w:rPr>
        <w:t xml:space="preserve"> </w:t>
      </w:r>
      <w:r w:rsidR="005B61B8" w:rsidRPr="00FB13AA">
        <w:rPr>
          <w:u w:val="single" w:color="000000"/>
        </w:rPr>
        <w:t>Сроки</w:t>
      </w:r>
      <w:r w:rsidR="005B61B8" w:rsidRPr="00FB13AA">
        <w:rPr>
          <w:spacing w:val="-7"/>
          <w:u w:val="single" w:color="000000"/>
        </w:rPr>
        <w:t xml:space="preserve"> </w:t>
      </w:r>
      <w:r w:rsidR="005B61B8" w:rsidRPr="00FB13AA">
        <w:rPr>
          <w:u w:val="single" w:color="000000"/>
        </w:rPr>
        <w:t>практики:</w:t>
      </w:r>
      <w:r w:rsidR="00F734C6" w:rsidRPr="00FB13AA">
        <w:rPr>
          <w:u w:val="single" w:color="000000"/>
        </w:rPr>
        <w:t xml:space="preserve"> </w:t>
      </w:r>
      <w:r w:rsidR="00D10112" w:rsidRPr="00654FAA">
        <w:rPr>
          <w:b w:val="0"/>
          <w:bCs w:val="0"/>
          <w:u w:val="single" w:color="000000"/>
        </w:rPr>
        <w:t>2</w:t>
      </w:r>
      <w:r w:rsidR="00654FAA" w:rsidRPr="00654FAA">
        <w:rPr>
          <w:b w:val="0"/>
          <w:bCs w:val="0"/>
          <w:u w:val="single" w:color="000000"/>
        </w:rPr>
        <w:t>5</w:t>
      </w:r>
      <w:r w:rsidR="00F734C6" w:rsidRPr="00654FAA">
        <w:rPr>
          <w:b w:val="0"/>
          <w:bCs w:val="0"/>
          <w:u w:val="single" w:color="000000"/>
        </w:rPr>
        <w:t>.0</w:t>
      </w:r>
      <w:r w:rsidR="00D769A9" w:rsidRPr="00654FAA">
        <w:rPr>
          <w:b w:val="0"/>
          <w:bCs w:val="0"/>
          <w:u w:val="single" w:color="000000"/>
        </w:rPr>
        <w:t>6</w:t>
      </w:r>
      <w:r w:rsidR="00F734C6" w:rsidRPr="00654FAA">
        <w:rPr>
          <w:b w:val="0"/>
          <w:bCs w:val="0"/>
          <w:u w:val="single" w:color="000000"/>
        </w:rPr>
        <w:t>.202</w:t>
      </w:r>
      <w:r w:rsidR="00654FAA" w:rsidRPr="00654FAA">
        <w:rPr>
          <w:b w:val="0"/>
          <w:bCs w:val="0"/>
          <w:u w:val="single" w:color="000000"/>
        </w:rPr>
        <w:t>5</w:t>
      </w:r>
      <w:r w:rsidR="00F734C6" w:rsidRPr="00654FAA">
        <w:rPr>
          <w:b w:val="0"/>
          <w:bCs w:val="0"/>
          <w:u w:val="single" w:color="000000"/>
        </w:rPr>
        <w:t>–</w:t>
      </w:r>
      <w:r w:rsidR="0078174A" w:rsidRPr="00654FAA">
        <w:rPr>
          <w:b w:val="0"/>
          <w:bCs w:val="0"/>
          <w:u w:val="single" w:color="000000"/>
        </w:rPr>
        <w:t>0</w:t>
      </w:r>
      <w:r w:rsidR="00654FAA" w:rsidRPr="00654FAA">
        <w:rPr>
          <w:b w:val="0"/>
          <w:bCs w:val="0"/>
          <w:u w:val="single" w:color="000000"/>
        </w:rPr>
        <w:t>8</w:t>
      </w:r>
      <w:r w:rsidR="00F734C6" w:rsidRPr="00654FAA">
        <w:rPr>
          <w:b w:val="0"/>
          <w:bCs w:val="0"/>
          <w:u w:val="single" w:color="000000"/>
        </w:rPr>
        <w:t>.0</w:t>
      </w:r>
      <w:r w:rsidR="00D769A9" w:rsidRPr="00654FAA">
        <w:rPr>
          <w:b w:val="0"/>
          <w:bCs w:val="0"/>
          <w:u w:val="single" w:color="000000"/>
        </w:rPr>
        <w:t>7</w:t>
      </w:r>
      <w:r w:rsidR="00F734C6" w:rsidRPr="00654FAA">
        <w:rPr>
          <w:b w:val="0"/>
          <w:bCs w:val="0"/>
          <w:u w:val="single" w:color="000000"/>
        </w:rPr>
        <w:t>.202</w:t>
      </w:r>
      <w:r w:rsidR="00654FAA" w:rsidRPr="00654FAA">
        <w:rPr>
          <w:b w:val="0"/>
          <w:bCs w:val="0"/>
          <w:u w:val="single" w:color="000000"/>
        </w:rPr>
        <w:t>5</w:t>
      </w:r>
      <w:r w:rsidR="005B61B8" w:rsidRPr="00FB13AA">
        <w:rPr>
          <w:u w:val="single" w:color="000000"/>
        </w:rPr>
        <w:tab/>
      </w:r>
      <w:r w:rsidR="005B61B8" w:rsidRPr="00FB13AA">
        <w:t xml:space="preserve"> Руководитель практической подготовки от ФГАОУ ВО</w:t>
      </w:r>
      <w:r w:rsidR="005B61B8" w:rsidRPr="00FB13AA">
        <w:rPr>
          <w:spacing w:val="-20"/>
        </w:rPr>
        <w:t xml:space="preserve"> </w:t>
      </w:r>
      <w:r w:rsidR="005B61B8" w:rsidRPr="00FB13AA">
        <w:t>«СПбПУ»:</w:t>
      </w:r>
      <w:r w:rsidR="00F734C6" w:rsidRPr="00FB13AA">
        <w:t xml:space="preserve"> </w:t>
      </w:r>
    </w:p>
    <w:p w14:paraId="43947E80" w14:textId="57DADE81" w:rsidR="002F3F81" w:rsidRPr="00FB13AA" w:rsidRDefault="00D934DD" w:rsidP="00231991">
      <w:pPr>
        <w:pStyle w:val="a3"/>
        <w:kinsoku w:val="0"/>
        <w:overflowPunct w:val="0"/>
        <w:spacing w:before="10"/>
        <w:jc w:val="center"/>
        <w:rPr>
          <w:sz w:val="22"/>
          <w:szCs w:val="22"/>
        </w:rPr>
      </w:pPr>
      <w:r w:rsidRPr="00206E8D">
        <w:rPr>
          <w:noProof/>
          <w:sz w:val="22"/>
          <w:szCs w:val="22"/>
        </w:rPr>
        <mc:AlternateContent>
          <mc:Choice Requires="wps">
            <w:drawing>
              <wp:anchor distT="0" distB="0" distL="0" distR="0" simplePos="0" relativeHeight="251658240" behindDoc="0" locked="0" layoutInCell="0" allowOverlap="1" wp14:anchorId="2A45AED1" wp14:editId="283BA82F">
                <wp:simplePos x="0" y="0"/>
                <wp:positionH relativeFrom="page">
                  <wp:posOffset>1002665</wp:posOffset>
                </wp:positionH>
                <wp:positionV relativeFrom="paragraph">
                  <wp:posOffset>151130</wp:posOffset>
                </wp:positionV>
                <wp:extent cx="5944235" cy="0"/>
                <wp:effectExtent l="0" t="0" r="0" b="0"/>
                <wp:wrapTopAndBottom/>
                <wp:docPr id="6"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BBCDF" id="Freeform 43" o:spid="_x0000_s1026" style="position:absolute;margin-left:78.95pt;margin-top:11.9pt;width:468.05pt;height:0;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" o:allowincell="f" path="m,l9362,e" filled="f" strokeweight=".16931mm">
                <v:path arrowok="t" o:connecttype="custom" o:connectlocs="0,0;5944235,0" o:connectangles="0,0"/>
                <w10:wrap type="topAndBottom" anchorx="page"/>
              </v:shape>
            </w:pict>
          </mc:Fallback>
        </mc:AlternateContent>
      </w:r>
      <w:r w:rsidR="00231991">
        <w:rPr>
          <w:sz w:val="22"/>
          <w:szCs w:val="22"/>
        </w:rPr>
        <w:t>М</w:t>
      </w:r>
      <w:r w:rsidR="00231991">
        <w:rPr>
          <w:sz w:val="22"/>
          <w:szCs w:val="22"/>
        </w:rPr>
        <w:t>осквин Д.А., доцент ВШК ИКНК, к.т.н., доцент</w:t>
      </w:r>
    </w:p>
    <w:p w14:paraId="32C5CF9D" w14:textId="77777777" w:rsidR="002F3F81" w:rsidRPr="00FB13AA" w:rsidRDefault="005B61B8">
      <w:pPr>
        <w:pStyle w:val="a3"/>
        <w:kinsoku w:val="0"/>
        <w:overflowPunct w:val="0"/>
        <w:spacing w:line="194" w:lineRule="exact"/>
        <w:ind w:left="382" w:right="408"/>
        <w:jc w:val="center"/>
        <w:rPr>
          <w:i/>
          <w:iCs/>
          <w:sz w:val="20"/>
          <w:szCs w:val="20"/>
        </w:rPr>
      </w:pPr>
      <w:r w:rsidRPr="00FB13AA">
        <w:rPr>
          <w:i/>
          <w:iCs/>
          <w:sz w:val="20"/>
          <w:szCs w:val="20"/>
        </w:rPr>
        <w:t>(Ф.И.О., уч.степень, должность)</w:t>
      </w:r>
    </w:p>
    <w:p w14:paraId="5DF37098" w14:textId="72AC698E" w:rsidR="004B26DB" w:rsidRPr="00FB13AA" w:rsidRDefault="004B26DB" w:rsidP="004B26DB">
      <w:pPr>
        <w:pStyle w:val="2"/>
        <w:tabs>
          <w:tab w:val="left" w:pos="7215"/>
        </w:tabs>
        <w:kinsoku w:val="0"/>
        <w:overflowPunct w:val="0"/>
        <w:spacing w:line="448" w:lineRule="auto"/>
        <w:ind w:right="1641" w:hanging="123"/>
      </w:pPr>
      <w:r w:rsidRPr="00FB13AA">
        <w:t>Руководитель пра</w:t>
      </w:r>
      <w:r w:rsidRPr="009774AD">
        <w:t>ктической подготовки от ООО «</w:t>
      </w:r>
      <w:r w:rsidR="009774AD" w:rsidRPr="009774AD">
        <w:t>Газпром межрегионгаз</w:t>
      </w:r>
      <w:r w:rsidR="00231991">
        <w:t xml:space="preserve"> </w:t>
      </w:r>
      <w:r w:rsidR="009774AD" w:rsidRPr="009774AD">
        <w:t>инжиниринг</w:t>
      </w:r>
      <w:r w:rsidRPr="009774AD">
        <w:t>»:</w:t>
      </w:r>
    </w:p>
    <w:p w14:paraId="5F336699" w14:textId="28AD22E9" w:rsidR="004B26DB" w:rsidRPr="00FB13AA" w:rsidRDefault="004B26DB" w:rsidP="004B26DB">
      <w:pPr>
        <w:pStyle w:val="a3"/>
        <w:kinsoku w:val="0"/>
        <w:overflowPunct w:val="0"/>
        <w:spacing w:before="10"/>
        <w:jc w:val="center"/>
        <w:rPr>
          <w:sz w:val="22"/>
          <w:szCs w:val="22"/>
        </w:rPr>
      </w:pPr>
      <w:r w:rsidRPr="0075295B">
        <w:rPr>
          <w:noProof/>
          <w:sz w:val="22"/>
          <w:szCs w:val="22"/>
        </w:rPr>
        <mc:AlternateContent>
          <mc:Choice Requires="wps">
            <w:drawing>
              <wp:anchor distT="0" distB="0" distL="0" distR="0" simplePos="0" relativeHeight="251667456" behindDoc="0" locked="0" layoutInCell="0" allowOverlap="1" wp14:anchorId="153DA028" wp14:editId="7835D021">
                <wp:simplePos x="0" y="0"/>
                <wp:positionH relativeFrom="page">
                  <wp:posOffset>1002665</wp:posOffset>
                </wp:positionH>
                <wp:positionV relativeFrom="paragraph">
                  <wp:posOffset>151130</wp:posOffset>
                </wp:positionV>
                <wp:extent cx="5944235" cy="0"/>
                <wp:effectExtent l="0" t="0" r="0" b="0"/>
                <wp:wrapTopAndBottom/>
                <wp:docPr id="6506557"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0"/>
                        </a:xfrm>
                        <a:custGeom>
                          <a:avLst/>
                          <a:gdLst>
                            <a:gd name="T0" fmla="*/ 0 w 9362"/>
                            <a:gd name="T1" fmla="*/ 0 h 20"/>
                            <a:gd name="T2" fmla="*/ 9362 w 9362"/>
                            <a:gd name="T3" fmla="*/ 0 h 20"/>
                          </a:gdLst>
                          <a:ahLst/>
                          <a:cxnLst>
                            <a:cxn ang="0">
                              <a:pos x="T0" y="T1"/>
                            </a:cxn>
                            <a:cxn ang="0">
                              <a:pos x="T2" y="T3"/>
                            </a:cxn>
                          </a:cxnLst>
                          <a:rect l="0" t="0" r="r" b="b"/>
                          <a:pathLst>
                            <a:path w="9362" h="20">
                              <a:moveTo>
                                <a:pt x="0" y="0"/>
                              </a:moveTo>
                              <a:lnTo>
                                <a:pt x="9362"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39357" id="Freeform 43" o:spid="_x0000_s1026" style="position:absolute;margin-left:78.95pt;margin-top:11.9pt;width:468.05pt;height:0;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" o:allowincell="f" path="m,l9362,e" filled="f" strokeweight=".16931mm">
                <v:path arrowok="t" o:connecttype="custom" o:connectlocs="0,0;5944235,0" o:connectangles="0,0"/>
                <w10:wrap type="topAndBottom" anchorx="page"/>
              </v:shape>
            </w:pict>
          </mc:Fallback>
        </mc:AlternateContent>
      </w:r>
      <w:r w:rsidR="00336B6F" w:rsidRPr="0075295B">
        <w:rPr>
          <w:noProof/>
          <w:sz w:val="22"/>
          <w:szCs w:val="22"/>
        </w:rPr>
        <w:t>Ежов</w:t>
      </w:r>
      <w:r w:rsidRPr="0075295B">
        <w:rPr>
          <w:noProof/>
          <w:sz w:val="22"/>
          <w:szCs w:val="22"/>
        </w:rPr>
        <w:t xml:space="preserve"> </w:t>
      </w:r>
      <w:r w:rsidR="00336B6F" w:rsidRPr="0075295B">
        <w:rPr>
          <w:noProof/>
          <w:sz w:val="22"/>
          <w:szCs w:val="22"/>
        </w:rPr>
        <w:t>П</w:t>
      </w:r>
      <w:r w:rsidRPr="0075295B">
        <w:rPr>
          <w:noProof/>
          <w:sz w:val="22"/>
          <w:szCs w:val="22"/>
        </w:rPr>
        <w:t>.</w:t>
      </w:r>
      <w:r w:rsidR="00336B6F" w:rsidRPr="0075295B">
        <w:rPr>
          <w:noProof/>
          <w:sz w:val="22"/>
          <w:szCs w:val="22"/>
        </w:rPr>
        <w:t>Н</w:t>
      </w:r>
      <w:r w:rsidRPr="0075295B">
        <w:rPr>
          <w:noProof/>
          <w:sz w:val="22"/>
          <w:szCs w:val="22"/>
        </w:rPr>
        <w:t>.</w:t>
      </w:r>
      <w:r w:rsidRPr="0075295B">
        <w:rPr>
          <w:sz w:val="22"/>
          <w:szCs w:val="22"/>
        </w:rPr>
        <w:t xml:space="preserve">, </w:t>
      </w:r>
      <w:r w:rsidR="0075295B">
        <w:rPr>
          <w:sz w:val="22"/>
          <w:szCs w:val="22"/>
        </w:rPr>
        <w:t>заместитель начальника управления корпоративной защиты</w:t>
      </w:r>
    </w:p>
    <w:p w14:paraId="51F3E8FA" w14:textId="77777777" w:rsidR="004B26DB" w:rsidRPr="00FB13AA" w:rsidRDefault="004B26DB" w:rsidP="004B26DB">
      <w:pPr>
        <w:pStyle w:val="a3"/>
        <w:kinsoku w:val="0"/>
        <w:overflowPunct w:val="0"/>
        <w:spacing w:line="194" w:lineRule="exact"/>
        <w:ind w:left="382" w:right="408"/>
        <w:jc w:val="center"/>
        <w:rPr>
          <w:i/>
          <w:iCs/>
          <w:sz w:val="20"/>
          <w:szCs w:val="20"/>
        </w:rPr>
      </w:pPr>
      <w:r w:rsidRPr="00FB13AA">
        <w:rPr>
          <w:i/>
          <w:iCs/>
          <w:sz w:val="20"/>
          <w:szCs w:val="20"/>
        </w:rPr>
        <w:t>(Ф.И.О., уч.степень, должность)</w:t>
      </w:r>
    </w:p>
    <w:p w14:paraId="66A7CC27" w14:textId="46268627" w:rsidR="000E0C78" w:rsidRDefault="000E0C78" w:rsidP="000E0C78">
      <w:pPr>
        <w:pStyle w:val="2"/>
        <w:tabs>
          <w:tab w:val="left" w:pos="7215"/>
        </w:tabs>
        <w:kinsoku w:val="0"/>
        <w:overflowPunct w:val="0"/>
        <w:spacing w:line="448" w:lineRule="auto"/>
        <w:ind w:right="2737" w:hanging="123"/>
        <w:rPr>
          <w:u w:val="single" w:color="000000"/>
        </w:rPr>
      </w:pPr>
      <w:r w:rsidRPr="000E0C78">
        <w:rPr>
          <w:noProof/>
          <w:sz w:val="12"/>
          <w:szCs w:val="12"/>
        </w:rPr>
        <mc:AlternateContent>
          <mc:Choice Requires="wps">
            <w:drawing>
              <wp:anchor distT="0" distB="0" distL="114300" distR="114300" simplePos="0" relativeHeight="251663360" behindDoc="1" locked="0" layoutInCell="0" allowOverlap="1" wp14:anchorId="6C1F7B8F" wp14:editId="0ED40B66">
                <wp:simplePos x="0" y="0"/>
                <wp:positionH relativeFrom="page">
                  <wp:posOffset>1002665</wp:posOffset>
                </wp:positionH>
                <wp:positionV relativeFrom="paragraph">
                  <wp:posOffset>508000</wp:posOffset>
                </wp:positionV>
                <wp:extent cx="5950585" cy="0"/>
                <wp:effectExtent l="0" t="0" r="0" b="0"/>
                <wp:wrapNone/>
                <wp:docPr id="22"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0585" cy="0"/>
                        </a:xfrm>
                        <a:custGeom>
                          <a:avLst/>
                          <a:gdLst>
                            <a:gd name="T0" fmla="*/ 0 w 9371"/>
                            <a:gd name="T1" fmla="*/ 0 h 20"/>
                            <a:gd name="T2" fmla="*/ 9371 w 9371"/>
                            <a:gd name="T3" fmla="*/ 0 h 20"/>
                          </a:gdLst>
                          <a:ahLst/>
                          <a:cxnLst>
                            <a:cxn ang="0">
                              <a:pos x="T0" y="T1"/>
                            </a:cxn>
                            <a:cxn ang="0">
                              <a:pos x="T2" y="T3"/>
                            </a:cxn>
                          </a:cxnLst>
                          <a:rect l="0" t="0" r="r" b="b"/>
                          <a:pathLst>
                            <a:path w="9371" h="20">
                              <a:moveTo>
                                <a:pt x="0" y="0"/>
                              </a:moveTo>
                              <a:lnTo>
                                <a:pt x="93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48E26" id="Freeform 42" o:spid="_x0000_s1026" style="position:absolute;margin-left:78.95pt;margin-top:40pt;width:468.55pt;height:0;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" o:allowincell="f" path="m,l9371,e" filled="f" strokeweight=".48pt">
                <v:path arrowok="t" o:connecttype="custom" o:connectlocs="0,0;5950585,0" o:connectangles="0,0"/>
                <w10:wrap anchorx="page"/>
              </v:shape>
            </w:pict>
          </mc:Fallback>
        </mc:AlternateContent>
      </w:r>
      <w:r>
        <w:rPr>
          <w:noProof/>
        </w:rPr>
        <mc:AlternateContent>
          <mc:Choice Requires="wps">
            <w:drawing>
              <wp:anchor distT="0" distB="0" distL="114300" distR="114300" simplePos="0" relativeHeight="251665408" behindDoc="1" locked="0" layoutInCell="0" allowOverlap="1" wp14:anchorId="4E048002" wp14:editId="1DAFB494">
                <wp:simplePos x="0" y="0"/>
                <wp:positionH relativeFrom="page">
                  <wp:posOffset>1002665</wp:posOffset>
                </wp:positionH>
                <wp:positionV relativeFrom="paragraph">
                  <wp:posOffset>508000</wp:posOffset>
                </wp:positionV>
                <wp:extent cx="5950585" cy="0"/>
                <wp:effectExtent l="0" t="0" r="0" b="0"/>
                <wp:wrapNone/>
                <wp:docPr id="25"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0585" cy="0"/>
                        </a:xfrm>
                        <a:custGeom>
                          <a:avLst/>
                          <a:gdLst>
                            <a:gd name="T0" fmla="*/ 0 w 9371"/>
                            <a:gd name="T1" fmla="*/ 0 h 20"/>
                            <a:gd name="T2" fmla="*/ 9371 w 9371"/>
                            <a:gd name="T3" fmla="*/ 0 h 20"/>
                          </a:gdLst>
                          <a:ahLst/>
                          <a:cxnLst>
                            <a:cxn ang="0">
                              <a:pos x="T0" y="T1"/>
                            </a:cxn>
                            <a:cxn ang="0">
                              <a:pos x="T2" y="T3"/>
                            </a:cxn>
                          </a:cxnLst>
                          <a:rect l="0" t="0" r="r" b="b"/>
                          <a:pathLst>
                            <a:path w="9371" h="20">
                              <a:moveTo>
                                <a:pt x="0" y="0"/>
                              </a:moveTo>
                              <a:lnTo>
                                <a:pt x="93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8BCD1" id="Freeform 42" o:spid="_x0000_s1026" style="position:absolute;margin-left:78.95pt;margin-top:40pt;width:468.55pt;height:0;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" o:allowincell="f" path="m,l9371,e" filled="f" strokeweight=".48pt">
                <v:path arrowok="t" o:connecttype="custom" o:connectlocs="0,0;5950585,0" o:connectangles="0,0"/>
                <w10:wrap anchorx="page"/>
              </v:shape>
            </w:pict>
          </mc:Fallback>
        </mc:AlternateContent>
      </w:r>
    </w:p>
    <w:p w14:paraId="46F050F5" w14:textId="77777777" w:rsidR="002F3F81" w:rsidRPr="00FB13AA" w:rsidRDefault="002F3F81">
      <w:pPr>
        <w:pStyle w:val="a3"/>
        <w:kinsoku w:val="0"/>
        <w:overflowPunct w:val="0"/>
        <w:spacing w:before="1" w:after="1"/>
        <w:rPr>
          <w:b/>
          <w:bCs/>
          <w:sz w:val="19"/>
          <w:szCs w:val="19"/>
        </w:rPr>
      </w:pPr>
    </w:p>
    <w:p w14:paraId="0C5EA15F" w14:textId="6341BFCE" w:rsidR="002F3F81" w:rsidRPr="00FB13AA" w:rsidRDefault="002F3F81">
      <w:pPr>
        <w:pStyle w:val="a3"/>
        <w:kinsoku w:val="0"/>
        <w:overflowPunct w:val="0"/>
        <w:spacing w:line="20" w:lineRule="exact"/>
        <w:ind w:left="254"/>
        <w:rPr>
          <w:sz w:val="2"/>
          <w:szCs w:val="2"/>
        </w:rPr>
      </w:pPr>
    </w:p>
    <w:p w14:paraId="25616F3D" w14:textId="77777777" w:rsidR="002F3F81" w:rsidRPr="00FB13AA" w:rsidRDefault="002F3F81">
      <w:pPr>
        <w:pStyle w:val="a3"/>
        <w:kinsoku w:val="0"/>
        <w:overflowPunct w:val="0"/>
        <w:spacing w:line="20" w:lineRule="exact"/>
        <w:ind w:left="254"/>
        <w:rPr>
          <w:sz w:val="2"/>
          <w:szCs w:val="2"/>
        </w:rPr>
        <w:sectPr w:rsidR="002F3F81" w:rsidRPr="00FB13AA" w:rsidSect="007C77C6">
          <w:headerReference w:type="default" r:id="rId8"/>
          <w:footerReference w:type="default" r:id="rId9"/>
          <w:pgSz w:w="11910" w:h="16850"/>
          <w:pgMar w:top="1060" w:right="160" w:bottom="280" w:left="1320" w:header="723" w:footer="0" w:gutter="0"/>
          <w:cols w:space="720"/>
          <w:noEndnote/>
          <w:titlePg/>
          <w:docGrid w:linePitch="299"/>
        </w:sectPr>
      </w:pPr>
    </w:p>
    <w:p w14:paraId="25F533B4" w14:textId="6C683FA3" w:rsidR="002F3F81" w:rsidRPr="00FB13AA" w:rsidRDefault="002F3F81">
      <w:pPr>
        <w:pStyle w:val="a3"/>
        <w:kinsoku w:val="0"/>
        <w:overflowPunct w:val="0"/>
        <w:spacing w:before="10"/>
        <w:rPr>
          <w:b/>
          <w:bCs/>
          <w:sz w:val="38"/>
          <w:szCs w:val="38"/>
        </w:rPr>
      </w:pPr>
    </w:p>
    <w:p w14:paraId="765E4F71" w14:textId="77777777" w:rsidR="00A12611" w:rsidRPr="00FB13AA" w:rsidRDefault="00A12611">
      <w:pPr>
        <w:pStyle w:val="a3"/>
        <w:kinsoku w:val="0"/>
        <w:overflowPunct w:val="0"/>
        <w:spacing w:before="10"/>
        <w:rPr>
          <w:b/>
          <w:bCs/>
          <w:sz w:val="38"/>
          <w:szCs w:val="38"/>
        </w:rPr>
      </w:pPr>
    </w:p>
    <w:p w14:paraId="4ACD513D" w14:textId="77777777" w:rsidR="002F3F81" w:rsidRPr="00FB13AA" w:rsidRDefault="005B61B8">
      <w:pPr>
        <w:pStyle w:val="a3"/>
        <w:tabs>
          <w:tab w:val="left" w:pos="3250"/>
        </w:tabs>
        <w:kinsoku w:val="0"/>
        <w:overflowPunct w:val="0"/>
        <w:ind w:left="259"/>
      </w:pPr>
      <w:r w:rsidRPr="00FB13AA">
        <w:rPr>
          <w:u w:val="single" w:color="000000"/>
        </w:rPr>
        <w:t xml:space="preserve"> </w:t>
      </w:r>
      <w:r w:rsidRPr="00FB13AA">
        <w:rPr>
          <w:spacing w:val="2"/>
          <w:u w:val="single" w:color="000000"/>
        </w:rPr>
        <w:t xml:space="preserve"> </w:t>
      </w:r>
      <w:r w:rsidRPr="00FB13AA">
        <w:rPr>
          <w:b/>
          <w:bCs/>
          <w:u w:val="single" w:color="000000"/>
        </w:rPr>
        <w:t>Оценка:</w:t>
      </w:r>
      <w:r w:rsidRPr="00FB13AA">
        <w:rPr>
          <w:b/>
          <w:bCs/>
          <w:u w:val="single" w:color="000000"/>
        </w:rPr>
        <w:tab/>
      </w:r>
    </w:p>
    <w:p w14:paraId="41B26AA0" w14:textId="0A152ECB" w:rsidR="002F3F81" w:rsidRPr="00FB13AA" w:rsidRDefault="005B61B8">
      <w:pPr>
        <w:pStyle w:val="a3"/>
        <w:kinsoku w:val="0"/>
        <w:overflowPunct w:val="0"/>
        <w:spacing w:line="213" w:lineRule="exact"/>
        <w:ind w:left="259"/>
        <w:rPr>
          <w:i/>
          <w:iCs/>
          <w:sz w:val="20"/>
          <w:szCs w:val="20"/>
        </w:rPr>
      </w:pPr>
      <w:r w:rsidRPr="00FB13AA">
        <w:br w:type="column"/>
      </w:r>
    </w:p>
    <w:p w14:paraId="74B15151" w14:textId="77777777" w:rsidR="002F3F81" w:rsidRPr="00FB13AA" w:rsidRDefault="002F3F81">
      <w:pPr>
        <w:pStyle w:val="a3"/>
        <w:kinsoku w:val="0"/>
        <w:overflowPunct w:val="0"/>
        <w:spacing w:line="213" w:lineRule="exact"/>
        <w:ind w:left="259"/>
        <w:rPr>
          <w:i/>
          <w:iCs/>
          <w:sz w:val="20"/>
          <w:szCs w:val="20"/>
        </w:rPr>
        <w:sectPr w:rsidR="002F3F81" w:rsidRPr="00FB13AA">
          <w:type w:val="continuous"/>
          <w:pgSz w:w="11910" w:h="16850"/>
          <w:pgMar w:top="1040" w:right="160" w:bottom="280" w:left="1320" w:header="720" w:footer="720" w:gutter="0"/>
          <w:cols w:num="2" w:space="720" w:equalWidth="0">
            <w:col w:w="3291" w:space="734"/>
            <w:col w:w="6405"/>
          </w:cols>
          <w:noEndnote/>
        </w:sectPr>
      </w:pPr>
    </w:p>
    <w:p w14:paraId="51897E6B" w14:textId="77777777" w:rsidR="002F3F81" w:rsidRPr="00FB13AA" w:rsidRDefault="002F3F81">
      <w:pPr>
        <w:pStyle w:val="a3"/>
        <w:kinsoku w:val="0"/>
        <w:overflowPunct w:val="0"/>
        <w:spacing w:before="7"/>
        <w:rPr>
          <w:i/>
          <w:iCs/>
          <w:sz w:val="12"/>
          <w:szCs w:val="12"/>
        </w:rPr>
      </w:pPr>
    </w:p>
    <w:p w14:paraId="22C3C197" w14:textId="77777777" w:rsidR="002F3F81" w:rsidRPr="00AF3E78" w:rsidRDefault="005B61B8">
      <w:pPr>
        <w:pStyle w:val="a3"/>
        <w:kinsoku w:val="0"/>
        <w:overflowPunct w:val="0"/>
        <w:spacing w:before="90"/>
        <w:ind w:left="382"/>
      </w:pPr>
      <w:r w:rsidRPr="00AF3E78">
        <w:t>Руководитель практической подготовки</w:t>
      </w:r>
    </w:p>
    <w:p w14:paraId="4AE674DA" w14:textId="4F87ED45" w:rsidR="002F3F81" w:rsidRPr="00AF3E78" w:rsidRDefault="005B61B8" w:rsidP="0000603C">
      <w:pPr>
        <w:pStyle w:val="a3"/>
        <w:tabs>
          <w:tab w:val="left" w:pos="6521"/>
        </w:tabs>
        <w:kinsoku w:val="0"/>
        <w:overflowPunct w:val="0"/>
        <w:spacing w:after="9"/>
        <w:ind w:left="382"/>
      </w:pPr>
      <w:r w:rsidRPr="00AF3E78">
        <w:t>от ФГАОУ</w:t>
      </w:r>
      <w:r w:rsidRPr="00AF3E78">
        <w:rPr>
          <w:spacing w:val="-7"/>
        </w:rPr>
        <w:t xml:space="preserve"> </w:t>
      </w:r>
      <w:r w:rsidRPr="00AF3E78">
        <w:t>ВО «СПбПУ»:</w:t>
      </w:r>
      <w:r w:rsidR="00F734C6" w:rsidRPr="00AF3E78">
        <w:tab/>
      </w:r>
      <w:r w:rsidR="005B1484">
        <w:t>Д. А. Москвин</w:t>
      </w:r>
    </w:p>
    <w:p w14:paraId="061DB57A" w14:textId="1E36C470" w:rsidR="002F3F81" w:rsidRPr="00AF3E78" w:rsidRDefault="00D934DD">
      <w:pPr>
        <w:pStyle w:val="a3"/>
        <w:kinsoku w:val="0"/>
        <w:overflowPunct w:val="0"/>
        <w:spacing w:line="20" w:lineRule="exact"/>
        <w:ind w:left="254"/>
        <w:rPr>
          <w:sz w:val="2"/>
          <w:szCs w:val="2"/>
        </w:rPr>
      </w:pPr>
      <w:r w:rsidRPr="00AF3E78">
        <w:rPr>
          <w:noProof/>
          <w:sz w:val="2"/>
          <w:szCs w:val="2"/>
        </w:rPr>
        <mc:AlternateContent>
          <mc:Choice Requires="wpg">
            <w:drawing>
              <wp:inline distT="0" distB="0" distL="0" distR="0" wp14:anchorId="5249F147" wp14:editId="1E96E75E">
                <wp:extent cx="5173345" cy="45085"/>
                <wp:effectExtent l="8890" t="0" r="8890" b="0"/>
                <wp:docPr id="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3345" cy="45085"/>
                          <a:chOff x="0" y="0"/>
                          <a:chExt cx="7528" cy="20"/>
                        </a:xfrm>
                      </wpg:grpSpPr>
                      <wps:wsp>
                        <wps:cNvPr id="23" name="Freeform 49"/>
                        <wps:cNvSpPr>
                          <a:spLocks/>
                        </wps:cNvSpPr>
                        <wps:spPr bwMode="auto">
                          <a:xfrm>
                            <a:off x="0" y="4"/>
                            <a:ext cx="7528" cy="20"/>
                          </a:xfrm>
                          <a:custGeom>
                            <a:avLst/>
                            <a:gdLst>
                              <a:gd name="T0" fmla="*/ 0 w 7528"/>
                              <a:gd name="T1" fmla="*/ 0 h 20"/>
                              <a:gd name="T2" fmla="*/ 7527 w 7528"/>
                              <a:gd name="T3" fmla="*/ 0 h 20"/>
                            </a:gdLst>
                            <a:ahLst/>
                            <a:cxnLst>
                              <a:cxn ang="0">
                                <a:pos x="T0" y="T1"/>
                              </a:cxn>
                              <a:cxn ang="0">
                                <a:pos x="T2" y="T3"/>
                              </a:cxn>
                            </a:cxnLst>
                            <a:rect l="0" t="0" r="r" b="b"/>
                            <a:pathLst>
                              <a:path w="7528" h="20">
                                <a:moveTo>
                                  <a:pt x="0" y="0"/>
                                </a:moveTo>
                                <a:lnTo>
                                  <a:pt x="7527"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D3C569E" id="Group 48" o:spid="_x0000_s1026" style="width:407.35pt;height:3.55pt;mso-position-horizontal-relative:char;mso-position-vertical-relative:line" coordsize="75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">
                <v:shape id="Freeform 49" o:spid="_x0000_s1027" style="position:absolute;top:4;width:7528;height:20;visibility:visible;mso-wrap-style:square;v-text-anchor:top" coordsize="75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" path="m,l7527,e" filled="f" strokeweight=".16931mm">
                  <v:path arrowok="t" o:connecttype="custom" o:connectlocs="0,0;7527,0" o:connectangles="0,0"/>
                </v:shape>
                <w10:anchorlock/>
              </v:group>
            </w:pict>
          </mc:Fallback>
        </mc:AlternateContent>
      </w:r>
    </w:p>
    <w:p w14:paraId="2AC1059A" w14:textId="77777777" w:rsidR="004B26DB" w:rsidRPr="00AF3E78" w:rsidRDefault="004B26DB" w:rsidP="004B26DB">
      <w:pPr>
        <w:pStyle w:val="a3"/>
        <w:kinsoku w:val="0"/>
        <w:overflowPunct w:val="0"/>
        <w:spacing w:before="240"/>
        <w:ind w:left="382"/>
      </w:pPr>
      <w:r w:rsidRPr="00AF3E78">
        <w:t>Руководитель практической подготовки</w:t>
      </w:r>
    </w:p>
    <w:p w14:paraId="4A00BDE3" w14:textId="302110D1" w:rsidR="004B26DB" w:rsidRPr="00AF3E78" w:rsidRDefault="004B26DB" w:rsidP="004B26DB">
      <w:pPr>
        <w:pStyle w:val="a3"/>
        <w:tabs>
          <w:tab w:val="left" w:pos="6521"/>
        </w:tabs>
        <w:kinsoku w:val="0"/>
        <w:overflowPunct w:val="0"/>
        <w:spacing w:after="9"/>
        <w:ind w:left="382"/>
      </w:pPr>
      <w:r w:rsidRPr="00AF3E78">
        <w:t>от ООО «</w:t>
      </w:r>
      <w:r w:rsidR="00AF3E78" w:rsidRPr="00AF3E78">
        <w:t>Газпром межрегионгаз инжиниринг</w:t>
      </w:r>
      <w:r w:rsidRPr="00AF3E78">
        <w:t>»:</w:t>
      </w:r>
      <w:r w:rsidRPr="00AF3E78">
        <w:tab/>
      </w:r>
      <w:r w:rsidR="00AF3E78" w:rsidRPr="00AF3E78">
        <w:t>П</w:t>
      </w:r>
      <w:r w:rsidRPr="00AF3E78">
        <w:t>.</w:t>
      </w:r>
      <w:r w:rsidR="00AF3E78" w:rsidRPr="00AF3E78">
        <w:t>Н</w:t>
      </w:r>
      <w:r w:rsidRPr="00AF3E78">
        <w:t>. </w:t>
      </w:r>
      <w:r w:rsidR="00AF3E78" w:rsidRPr="00AF3E78">
        <w:t>Ежов</w:t>
      </w:r>
    </w:p>
    <w:p w14:paraId="1981783F" w14:textId="77777777" w:rsidR="004B26DB" w:rsidRPr="00AF3E78" w:rsidRDefault="004B26DB" w:rsidP="004B26DB">
      <w:pPr>
        <w:pStyle w:val="a3"/>
        <w:kinsoku w:val="0"/>
        <w:overflowPunct w:val="0"/>
        <w:spacing w:line="20" w:lineRule="exact"/>
        <w:ind w:left="254"/>
        <w:rPr>
          <w:sz w:val="2"/>
          <w:szCs w:val="2"/>
        </w:rPr>
      </w:pPr>
      <w:r w:rsidRPr="00AF3E78">
        <w:rPr>
          <w:noProof/>
          <w:sz w:val="2"/>
          <w:szCs w:val="2"/>
        </w:rPr>
        <mc:AlternateContent>
          <mc:Choice Requires="wpg">
            <w:drawing>
              <wp:inline distT="0" distB="0" distL="0" distR="0" wp14:anchorId="61553B17" wp14:editId="1DC8D75F">
                <wp:extent cx="5173345" cy="45085"/>
                <wp:effectExtent l="8890" t="0" r="8890" b="0"/>
                <wp:docPr id="140866171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3345" cy="45085"/>
                          <a:chOff x="0" y="0"/>
                          <a:chExt cx="7528" cy="20"/>
                        </a:xfrm>
                      </wpg:grpSpPr>
                      <wps:wsp>
                        <wps:cNvPr id="1372201084" name="Freeform 49"/>
                        <wps:cNvSpPr>
                          <a:spLocks/>
                        </wps:cNvSpPr>
                        <wps:spPr bwMode="auto">
                          <a:xfrm>
                            <a:off x="0" y="4"/>
                            <a:ext cx="7528" cy="20"/>
                          </a:xfrm>
                          <a:custGeom>
                            <a:avLst/>
                            <a:gdLst>
                              <a:gd name="T0" fmla="*/ 0 w 7528"/>
                              <a:gd name="T1" fmla="*/ 0 h 20"/>
                              <a:gd name="T2" fmla="*/ 7527 w 7528"/>
                              <a:gd name="T3" fmla="*/ 0 h 20"/>
                            </a:gdLst>
                            <a:ahLst/>
                            <a:cxnLst>
                              <a:cxn ang="0">
                                <a:pos x="T0" y="T1"/>
                              </a:cxn>
                              <a:cxn ang="0">
                                <a:pos x="T2" y="T3"/>
                              </a:cxn>
                            </a:cxnLst>
                            <a:rect l="0" t="0" r="r" b="b"/>
                            <a:pathLst>
                              <a:path w="7528" h="20">
                                <a:moveTo>
                                  <a:pt x="0" y="0"/>
                                </a:moveTo>
                                <a:lnTo>
                                  <a:pt x="7527"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B3852B8" id="Group 48" o:spid="_x0000_s1026" style="width:407.35pt;height:3.55pt;mso-position-horizontal-relative:char;mso-position-vertical-relative:line" coordsize="75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">
                <v:shape id="Freeform 49" o:spid="_x0000_s1027" style="position:absolute;top:4;width:7528;height:20;visibility:visible;mso-wrap-style:square;v-text-anchor:top" coordsize="75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" path="m,l7527,e" filled="f" strokeweight=".16931mm">
                  <v:path arrowok="t" o:connecttype="custom" o:connectlocs="0,0;7527,0" o:connectangles="0,0"/>
                </v:shape>
                <w10:anchorlock/>
              </v:group>
            </w:pict>
          </mc:Fallback>
        </mc:AlternateContent>
      </w:r>
    </w:p>
    <w:p w14:paraId="16EEC701" w14:textId="77777777" w:rsidR="004B26DB" w:rsidRPr="00AF3E78" w:rsidRDefault="004B26DB" w:rsidP="004B26DB">
      <w:pPr>
        <w:pStyle w:val="a3"/>
        <w:kinsoku w:val="0"/>
        <w:overflowPunct w:val="0"/>
        <w:spacing w:before="7"/>
        <w:rPr>
          <w:sz w:val="18"/>
          <w:szCs w:val="18"/>
        </w:rPr>
      </w:pPr>
    </w:p>
    <w:p w14:paraId="26A56BD4" w14:textId="122875DB" w:rsidR="002F3F81" w:rsidRPr="00AF3E78" w:rsidRDefault="005B61B8" w:rsidP="0000603C">
      <w:pPr>
        <w:pStyle w:val="a3"/>
        <w:tabs>
          <w:tab w:val="left" w:pos="6521"/>
        </w:tabs>
        <w:kinsoku w:val="0"/>
        <w:overflowPunct w:val="0"/>
        <w:spacing w:before="90" w:after="8"/>
        <w:ind w:left="382"/>
      </w:pPr>
      <w:r w:rsidRPr="00AF3E78">
        <w:t>Обучающийся:</w:t>
      </w:r>
      <w:r w:rsidRPr="00AF3E78">
        <w:tab/>
      </w:r>
      <w:r w:rsidR="00231991">
        <w:t>А. Г. Маймистов</w:t>
      </w:r>
    </w:p>
    <w:p w14:paraId="332669B3" w14:textId="055402F3" w:rsidR="002F3F81" w:rsidRPr="00AF3E78" w:rsidRDefault="00D934DD">
      <w:pPr>
        <w:pStyle w:val="a3"/>
        <w:kinsoku w:val="0"/>
        <w:overflowPunct w:val="0"/>
        <w:spacing w:line="20" w:lineRule="exact"/>
        <w:ind w:left="254"/>
        <w:rPr>
          <w:sz w:val="2"/>
          <w:szCs w:val="2"/>
        </w:rPr>
      </w:pPr>
      <w:r w:rsidRPr="00AF3E78">
        <w:rPr>
          <w:noProof/>
          <w:sz w:val="2"/>
          <w:szCs w:val="2"/>
        </w:rPr>
        <mc:AlternateContent>
          <mc:Choice Requires="wpg">
            <w:drawing>
              <wp:inline distT="0" distB="0" distL="0" distR="0" wp14:anchorId="7E6DE20D" wp14:editId="2ED03A29">
                <wp:extent cx="5173345" cy="45085"/>
                <wp:effectExtent l="8890" t="2540" r="8890" b="0"/>
                <wp:docPr id="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3345" cy="45085"/>
                          <a:chOff x="0" y="0"/>
                          <a:chExt cx="7528" cy="20"/>
                        </a:xfrm>
                      </wpg:grpSpPr>
                      <wps:wsp>
                        <wps:cNvPr id="28" name="Freeform 53"/>
                        <wps:cNvSpPr>
                          <a:spLocks/>
                        </wps:cNvSpPr>
                        <wps:spPr bwMode="auto">
                          <a:xfrm>
                            <a:off x="0" y="4"/>
                            <a:ext cx="7528" cy="20"/>
                          </a:xfrm>
                          <a:custGeom>
                            <a:avLst/>
                            <a:gdLst>
                              <a:gd name="T0" fmla="*/ 0 w 7528"/>
                              <a:gd name="T1" fmla="*/ 0 h 20"/>
                              <a:gd name="T2" fmla="*/ 7527 w 7528"/>
                              <a:gd name="T3" fmla="*/ 0 h 20"/>
                            </a:gdLst>
                            <a:ahLst/>
                            <a:cxnLst>
                              <a:cxn ang="0">
                                <a:pos x="T0" y="T1"/>
                              </a:cxn>
                              <a:cxn ang="0">
                                <a:pos x="T2" y="T3"/>
                              </a:cxn>
                            </a:cxnLst>
                            <a:rect l="0" t="0" r="r" b="b"/>
                            <a:pathLst>
                              <a:path w="7528" h="20">
                                <a:moveTo>
                                  <a:pt x="0" y="0"/>
                                </a:moveTo>
                                <a:lnTo>
                                  <a:pt x="7527"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E850EF" id="Group 52" o:spid="_x0000_s1026" style="width:407.35pt;height:3.55pt;mso-position-horizontal-relative:char;mso-position-vertical-relative:line" coordsize="75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">
                <v:shape id="Freeform 53" o:spid="_x0000_s1027" style="position:absolute;top:4;width:7528;height:20;visibility:visible;mso-wrap-style:square;v-text-anchor:top" coordsize="75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" path="m,l7527,e" filled="f" strokeweight=".16931mm">
                  <v:path arrowok="t" o:connecttype="custom" o:connectlocs="0,0;7527,0" o:connectangles="0,0"/>
                </v:shape>
                <w10:anchorlock/>
              </v:group>
            </w:pict>
          </mc:Fallback>
        </mc:AlternateContent>
      </w:r>
    </w:p>
    <w:p w14:paraId="375FC83C" w14:textId="5ECC07FB" w:rsidR="008D7177" w:rsidRPr="00002659" w:rsidRDefault="005B61B8" w:rsidP="00A12611">
      <w:pPr>
        <w:pStyle w:val="a3"/>
        <w:tabs>
          <w:tab w:val="left" w:pos="3245"/>
        </w:tabs>
        <w:kinsoku w:val="0"/>
        <w:overflowPunct w:val="0"/>
        <w:spacing w:before="212"/>
        <w:ind w:left="259"/>
        <w:rPr>
          <w:lang w:val="en-US"/>
        </w:rPr>
        <w:sectPr w:rsidR="008D7177" w:rsidRPr="00002659">
          <w:type w:val="continuous"/>
          <w:pgSz w:w="11910" w:h="16850"/>
          <w:pgMar w:top="1040" w:right="160" w:bottom="280" w:left="1320" w:header="720" w:footer="720" w:gutter="0"/>
          <w:cols w:space="720" w:equalWidth="0">
            <w:col w:w="10430"/>
          </w:cols>
          <w:noEndnote/>
        </w:sectPr>
      </w:pPr>
      <w:r w:rsidRPr="00AF3E78">
        <w:rPr>
          <w:u w:val="single" w:color="000000"/>
        </w:rPr>
        <w:t>Дата:</w:t>
      </w:r>
      <w:r w:rsidR="00F734C6" w:rsidRPr="00AF3E78">
        <w:rPr>
          <w:u w:val="single" w:color="000000"/>
        </w:rPr>
        <w:t xml:space="preserve"> </w:t>
      </w:r>
      <w:r w:rsidR="00546E86" w:rsidRPr="00AF3E78">
        <w:rPr>
          <w:u w:val="single" w:color="000000"/>
        </w:rPr>
        <w:t>0</w:t>
      </w:r>
      <w:r w:rsidR="00654FAA" w:rsidRPr="00AF3E78">
        <w:rPr>
          <w:u w:val="single" w:color="000000"/>
        </w:rPr>
        <w:t>8</w:t>
      </w:r>
      <w:r w:rsidR="00F734C6" w:rsidRPr="00AF3E78">
        <w:rPr>
          <w:u w:val="single" w:color="000000"/>
        </w:rPr>
        <w:t>.0</w:t>
      </w:r>
      <w:r w:rsidR="00D769A9" w:rsidRPr="00AF3E78">
        <w:rPr>
          <w:u w:val="single" w:color="000000"/>
        </w:rPr>
        <w:t>7</w:t>
      </w:r>
      <w:r w:rsidR="00F734C6" w:rsidRPr="00AF3E78">
        <w:rPr>
          <w:u w:val="single" w:color="000000"/>
        </w:rPr>
        <w:t>.202</w:t>
      </w:r>
      <w:r w:rsidR="00654FAA" w:rsidRPr="00AF3E78">
        <w:rPr>
          <w:u w:val="single" w:color="000000"/>
        </w:rPr>
        <w:t>5</w:t>
      </w:r>
    </w:p>
    <w:p w14:paraId="7E6B8B57" w14:textId="0DF9A708" w:rsidR="000E0C78" w:rsidRDefault="000E0C78" w:rsidP="000E0C78">
      <w:pPr>
        <w:pStyle w:val="af"/>
        <w:pageBreakBefore/>
        <w:jc w:val="center"/>
        <w:rPr>
          <w:rFonts w:ascii="Times New Roman" w:hAnsi="Times New Roman" w:cs="Times New Roman"/>
          <w:b/>
          <w:sz w:val="28"/>
          <w:szCs w:val="28"/>
        </w:rPr>
      </w:pPr>
      <w:r w:rsidRPr="00610E2E">
        <w:rPr>
          <w:rFonts w:ascii="Times New Roman" w:hAnsi="Times New Roman" w:cs="Times New Roman"/>
          <w:b/>
          <w:sz w:val="28"/>
          <w:szCs w:val="28"/>
        </w:rPr>
        <w:lastRenderedPageBreak/>
        <w:t>Содержание</w:t>
      </w:r>
    </w:p>
    <w:p w14:paraId="7ECD8FEC" w14:textId="77777777" w:rsidR="000E0C78" w:rsidRPr="00610E2E" w:rsidRDefault="000E0C78" w:rsidP="000E0C78">
      <w:pPr>
        <w:pStyle w:val="af"/>
        <w:jc w:val="center"/>
        <w:rPr>
          <w:rFonts w:ascii="Times New Roman" w:hAnsi="Times New Roman" w:cs="Times New Roman"/>
          <w:b/>
          <w:sz w:val="28"/>
          <w:szCs w:val="28"/>
        </w:rPr>
      </w:pPr>
    </w:p>
    <w:p w14:paraId="2F1752BC" w14:textId="78369E52" w:rsidR="000E0C78" w:rsidRPr="000E0C78" w:rsidRDefault="000E0C78" w:rsidP="001B089A">
      <w:pPr>
        <w:pStyle w:val="1"/>
      </w:pPr>
      <w:r w:rsidRPr="000E0C78">
        <w:t xml:space="preserve">Цель и задачи </w:t>
      </w:r>
      <w:r w:rsidR="00D10112">
        <w:t>практики</w:t>
      </w:r>
      <w:r w:rsidRPr="000E0C78">
        <w:tab/>
      </w:r>
      <w:r w:rsidRPr="000E0C78">
        <w:tab/>
      </w:r>
      <w:r w:rsidR="00A17F26">
        <w:t>3</w:t>
      </w:r>
    </w:p>
    <w:p w14:paraId="2CCDD5D5" w14:textId="40D4490E" w:rsidR="000E0C78" w:rsidRPr="000E0C78" w:rsidRDefault="000E0C78" w:rsidP="001B089A">
      <w:pPr>
        <w:pStyle w:val="1"/>
        <w:rPr>
          <w:rStyle w:val="af0"/>
          <w:color w:val="auto"/>
          <w:u w:val="none"/>
        </w:rPr>
      </w:pPr>
      <w:r w:rsidRPr="000E0C78">
        <w:rPr>
          <w:rStyle w:val="af0"/>
          <w:color w:val="auto"/>
          <w:u w:val="none"/>
        </w:rPr>
        <w:t>Ход работы</w:t>
      </w:r>
      <w:r w:rsidRPr="000E0C78">
        <w:rPr>
          <w:rStyle w:val="af0"/>
          <w:color w:val="auto"/>
          <w:u w:val="none"/>
        </w:rPr>
        <w:tab/>
      </w:r>
      <w:r w:rsidRPr="000E0C78">
        <w:rPr>
          <w:rStyle w:val="af0"/>
          <w:color w:val="auto"/>
          <w:u w:val="none"/>
        </w:rPr>
        <w:tab/>
      </w:r>
      <w:r w:rsidR="00A17F26">
        <w:rPr>
          <w:rStyle w:val="af0"/>
          <w:color w:val="auto"/>
          <w:u w:val="none"/>
        </w:rPr>
        <w:t>4</w:t>
      </w:r>
    </w:p>
    <w:p w14:paraId="6F91168E" w14:textId="60A585D8" w:rsidR="000E0C78" w:rsidRPr="00E25E76" w:rsidRDefault="00C92695" w:rsidP="001B089A">
      <w:pPr>
        <w:pStyle w:val="1"/>
        <w:numPr>
          <w:ilvl w:val="1"/>
          <w:numId w:val="30"/>
        </w:numPr>
        <w:rPr>
          <w:color w:val="auto"/>
        </w:rPr>
      </w:pPr>
      <w:hyperlink w:anchor="_Toc506483745" w:history="1">
        <w:r w:rsidRPr="00E25E76">
          <w:rPr>
            <w:rStyle w:val="af0"/>
            <w:color w:val="auto"/>
            <w:u w:val="none"/>
          </w:rPr>
          <w:t>Ознакомление с нормативно-правовой базой, регулирующей информационную безопаность в РФ, на примере реального проекта компании</w:t>
        </w:r>
        <w:r w:rsidR="000E0C78" w:rsidRPr="00E25E76">
          <w:rPr>
            <w:rStyle w:val="af0"/>
            <w:color w:val="auto"/>
            <w:u w:val="none"/>
          </w:rPr>
          <w:tab/>
        </w:r>
        <w:r w:rsidR="000E0C78" w:rsidRPr="00E25E76">
          <w:rPr>
            <w:rStyle w:val="af0"/>
            <w:color w:val="auto"/>
            <w:u w:val="none"/>
          </w:rPr>
          <w:tab/>
        </w:r>
        <w:r w:rsidR="00683A00">
          <w:rPr>
            <w:webHidden/>
            <w:color w:val="auto"/>
          </w:rPr>
          <w:t>4</w:t>
        </w:r>
      </w:hyperlink>
    </w:p>
    <w:p w14:paraId="2C1B3F0C" w14:textId="495390F4" w:rsidR="000E0C78" w:rsidRPr="00E25E76" w:rsidRDefault="005D78ED" w:rsidP="001B089A">
      <w:pPr>
        <w:pStyle w:val="1"/>
        <w:numPr>
          <w:ilvl w:val="1"/>
          <w:numId w:val="30"/>
        </w:numPr>
      </w:pPr>
      <w:r w:rsidRPr="00E25E76">
        <w:rPr>
          <w:rStyle w:val="af0"/>
          <w:color w:val="auto"/>
          <w:u w:val="none"/>
        </w:rPr>
        <w:t xml:space="preserve">Знакомство с </w:t>
      </w:r>
      <w:r w:rsidRPr="00E25E76">
        <w:rPr>
          <w:rStyle w:val="af0"/>
          <w:color w:val="auto"/>
          <w:u w:val="none"/>
          <w:lang w:val="en-US"/>
        </w:rPr>
        <w:t>DLP</w:t>
      </w:r>
      <w:r w:rsidRPr="00E25E76">
        <w:rPr>
          <w:rStyle w:val="af0"/>
          <w:color w:val="auto"/>
          <w:u w:val="none"/>
        </w:rPr>
        <w:t>-системой «</w:t>
      </w:r>
      <w:r w:rsidRPr="00E25E76">
        <w:rPr>
          <w:rStyle w:val="af0"/>
          <w:color w:val="auto"/>
          <w:u w:val="none"/>
          <w:lang w:val="en-US"/>
        </w:rPr>
        <w:t>InfoWatch</w:t>
      </w:r>
      <w:r w:rsidRPr="00E25E76">
        <w:rPr>
          <w:rStyle w:val="af0"/>
          <w:color w:val="auto"/>
          <w:u w:val="none"/>
        </w:rPr>
        <w:t xml:space="preserve">» </w:t>
      </w:r>
      <w:r w:rsidR="000E0C78" w:rsidRPr="00E25E76">
        <w:rPr>
          <w:rStyle w:val="af0"/>
          <w:color w:val="auto"/>
          <w:u w:val="none"/>
        </w:rPr>
        <w:tab/>
      </w:r>
      <w:r w:rsidR="000E0C78" w:rsidRPr="00E25E76">
        <w:rPr>
          <w:rStyle w:val="af0"/>
          <w:color w:val="auto"/>
          <w:u w:val="none"/>
        </w:rPr>
        <w:tab/>
      </w:r>
      <w:r w:rsidR="00A17F26">
        <w:rPr>
          <w:rStyle w:val="af0"/>
          <w:webHidden/>
          <w:color w:val="auto"/>
          <w:u w:val="none"/>
        </w:rPr>
        <w:t>6</w:t>
      </w:r>
    </w:p>
    <w:p w14:paraId="241CF6F9" w14:textId="5C80B998" w:rsidR="00921E5A" w:rsidRPr="00E25E76" w:rsidRDefault="00A80A5D" w:rsidP="00921E5A">
      <w:pPr>
        <w:pStyle w:val="1"/>
        <w:numPr>
          <w:ilvl w:val="1"/>
          <w:numId w:val="30"/>
        </w:numPr>
      </w:pPr>
      <w:r w:rsidRPr="00E25E76">
        <w:rPr>
          <w:rStyle w:val="af0"/>
          <w:color w:val="auto"/>
          <w:u w:val="none"/>
        </w:rPr>
        <w:t xml:space="preserve">Работа с программным средством </w:t>
      </w:r>
      <w:r w:rsidRPr="00E25E76">
        <w:rPr>
          <w:rStyle w:val="af0"/>
          <w:color w:val="auto"/>
          <w:u w:val="none"/>
          <w:lang w:val="en-US"/>
        </w:rPr>
        <w:t>ViPNet</w:t>
      </w:r>
      <w:r w:rsidR="000E0C78" w:rsidRPr="00E25E76">
        <w:rPr>
          <w:rStyle w:val="af0"/>
          <w:color w:val="auto"/>
          <w:u w:val="none"/>
        </w:rPr>
        <w:tab/>
      </w:r>
      <w:r w:rsidR="000E0C78" w:rsidRPr="00E25E76">
        <w:rPr>
          <w:rStyle w:val="af0"/>
          <w:color w:val="auto"/>
          <w:u w:val="none"/>
        </w:rPr>
        <w:tab/>
      </w:r>
      <w:r w:rsidR="00A17F26">
        <w:rPr>
          <w:webHidden/>
        </w:rPr>
        <w:t>11</w:t>
      </w:r>
      <w:r w:rsidR="00921E5A" w:rsidRPr="00E25E76">
        <w:rPr>
          <w:color w:val="auto"/>
        </w:rPr>
        <w:t xml:space="preserve"> </w:t>
      </w:r>
    </w:p>
    <w:p w14:paraId="287189EB" w14:textId="77777777" w:rsidR="00780CA5" w:rsidRPr="00E25E76" w:rsidRDefault="00921E5A" w:rsidP="00921E5A">
      <w:pPr>
        <w:pStyle w:val="1"/>
        <w:numPr>
          <w:ilvl w:val="1"/>
          <w:numId w:val="30"/>
        </w:numPr>
        <w:rPr>
          <w:rStyle w:val="af0"/>
          <w:color w:val="000000" w:themeColor="text1"/>
          <w:u w:val="none"/>
        </w:rPr>
      </w:pPr>
      <w:r w:rsidRPr="00E25E76">
        <w:rPr>
          <w:rStyle w:val="af0"/>
          <w:color w:val="auto"/>
          <w:u w:val="none"/>
        </w:rPr>
        <w:t xml:space="preserve">Знакомство с отечественным ПО для управления корпоративной </w:t>
      </w:r>
    </w:p>
    <w:p w14:paraId="6A7A61EA" w14:textId="71DD4B7F" w:rsidR="00921E5A" w:rsidRPr="00E25E76" w:rsidRDefault="00921E5A" w:rsidP="00780CA5">
      <w:pPr>
        <w:pStyle w:val="1"/>
        <w:numPr>
          <w:ilvl w:val="0"/>
          <w:numId w:val="0"/>
        </w:numPr>
        <w:ind w:left="792"/>
        <w:rPr>
          <w:webHidden/>
        </w:rPr>
      </w:pPr>
      <w:r w:rsidRPr="00E25E76">
        <w:rPr>
          <w:rStyle w:val="af0"/>
          <w:color w:val="auto"/>
          <w:u w:val="none"/>
        </w:rPr>
        <w:t>защитой</w:t>
      </w:r>
      <w:r w:rsidRPr="00E25E76">
        <w:rPr>
          <w:rStyle w:val="af0"/>
          <w:color w:val="auto"/>
          <w:u w:val="none"/>
        </w:rPr>
        <w:tab/>
      </w:r>
      <w:r w:rsidRPr="00E25E76">
        <w:rPr>
          <w:rStyle w:val="af0"/>
          <w:color w:val="auto"/>
          <w:u w:val="none"/>
        </w:rPr>
        <w:tab/>
      </w:r>
      <w:r w:rsidR="00780CA5" w:rsidRPr="00E25E76">
        <w:rPr>
          <w:webHidden/>
        </w:rPr>
        <w:t>1</w:t>
      </w:r>
      <w:r w:rsidR="00A17F26">
        <w:rPr>
          <w:webHidden/>
        </w:rPr>
        <w:t>5</w:t>
      </w:r>
    </w:p>
    <w:p w14:paraId="58BC202F" w14:textId="58E32534" w:rsidR="000E0C78" w:rsidRPr="00E25E76" w:rsidRDefault="000E0C78" w:rsidP="004206C7">
      <w:pPr>
        <w:pStyle w:val="1"/>
        <w:rPr>
          <w:rStyle w:val="af0"/>
          <w:color w:val="auto"/>
          <w:u w:val="none"/>
        </w:rPr>
      </w:pPr>
      <w:hyperlink w:anchor="_Toc506483745" w:history="1">
        <w:r w:rsidRPr="00E25E76">
          <w:rPr>
            <w:rStyle w:val="af0"/>
            <w:color w:val="auto"/>
            <w:u w:val="none"/>
          </w:rPr>
          <w:t>Выводы</w:t>
        </w:r>
        <w:r w:rsidRPr="00E25E76">
          <w:rPr>
            <w:rStyle w:val="af0"/>
            <w:color w:val="auto"/>
            <w:u w:val="none"/>
          </w:rPr>
          <w:tab/>
        </w:r>
        <w:r w:rsidRPr="00E25E76">
          <w:rPr>
            <w:rStyle w:val="af0"/>
            <w:color w:val="auto"/>
            <w:u w:val="none"/>
          </w:rPr>
          <w:tab/>
        </w:r>
      </w:hyperlink>
      <w:r w:rsidR="005D02CA" w:rsidRPr="00E25E76">
        <w:t>2</w:t>
      </w:r>
      <w:r w:rsidR="00683A00">
        <w:t>2</w:t>
      </w:r>
    </w:p>
    <w:p w14:paraId="442BA030" w14:textId="6EA47275" w:rsidR="000E0C78" w:rsidRPr="00E25E76" w:rsidRDefault="000E0C78" w:rsidP="001B089A">
      <w:pPr>
        <w:pStyle w:val="1"/>
        <w:rPr>
          <w:rStyle w:val="af0"/>
          <w:color w:val="auto"/>
          <w:u w:val="none"/>
        </w:rPr>
      </w:pPr>
      <w:r w:rsidRPr="00E25E76">
        <w:rPr>
          <w:rStyle w:val="af0"/>
          <w:color w:val="auto"/>
          <w:u w:val="none"/>
        </w:rPr>
        <w:t>Список использованных источников</w:t>
      </w:r>
      <w:r w:rsidRPr="00E25E76">
        <w:rPr>
          <w:rStyle w:val="af0"/>
          <w:color w:val="auto"/>
          <w:u w:val="none"/>
        </w:rPr>
        <w:tab/>
      </w:r>
      <w:r w:rsidRPr="00E25E76">
        <w:rPr>
          <w:rStyle w:val="af0"/>
          <w:color w:val="auto"/>
          <w:u w:val="none"/>
        </w:rPr>
        <w:tab/>
      </w:r>
      <w:r w:rsidR="00A17F26">
        <w:rPr>
          <w:rStyle w:val="af0"/>
          <w:color w:val="auto"/>
          <w:u w:val="none"/>
        </w:rPr>
        <w:t>2</w:t>
      </w:r>
      <w:hyperlink w:anchor="_Toc506483746" w:history="1">
        <w:r w:rsidR="00683A00">
          <w:rPr>
            <w:rStyle w:val="af0"/>
            <w:webHidden/>
            <w:color w:val="auto"/>
            <w:u w:val="none"/>
          </w:rPr>
          <w:t>4</w:t>
        </w:r>
      </w:hyperlink>
    </w:p>
    <w:p w14:paraId="58AD279B" w14:textId="0DBAFA59" w:rsidR="000E0C78" w:rsidRPr="000E0C78" w:rsidRDefault="000E0C78" w:rsidP="001B089A">
      <w:pPr>
        <w:pStyle w:val="1"/>
        <w:numPr>
          <w:ilvl w:val="0"/>
          <w:numId w:val="0"/>
        </w:numPr>
        <w:ind w:left="360" w:hanging="360"/>
        <w:rPr>
          <w:rStyle w:val="af0"/>
          <w:color w:val="auto"/>
          <w:u w:val="none"/>
        </w:rPr>
      </w:pPr>
    </w:p>
    <w:p w14:paraId="05D53ACE" w14:textId="77777777" w:rsidR="000E0C78" w:rsidRPr="000E0C78" w:rsidRDefault="000E0C78" w:rsidP="001B089A">
      <w:pPr>
        <w:pStyle w:val="1"/>
        <w:numPr>
          <w:ilvl w:val="0"/>
          <w:numId w:val="0"/>
        </w:numPr>
        <w:ind w:left="714"/>
        <w:rPr>
          <w:rStyle w:val="af0"/>
          <w:color w:val="auto"/>
          <w:u w:val="none"/>
        </w:rPr>
      </w:pPr>
    </w:p>
    <w:p w14:paraId="603DADFA" w14:textId="77777777" w:rsidR="000E0C78" w:rsidRPr="00A90D9C" w:rsidRDefault="000E0C78" w:rsidP="0000603C">
      <w:pPr>
        <w:pStyle w:val="af"/>
        <w:pageBreakBefore/>
        <w:numPr>
          <w:ilvl w:val="0"/>
          <w:numId w:val="24"/>
        </w:numPr>
        <w:tabs>
          <w:tab w:val="left" w:pos="1134"/>
        </w:tabs>
        <w:spacing w:line="360" w:lineRule="auto"/>
        <w:ind w:left="0" w:firstLine="709"/>
        <w:rPr>
          <w:rFonts w:ascii="Times New Roman" w:hAnsi="Times New Roman" w:cs="Times New Roman"/>
          <w:sz w:val="32"/>
          <w:szCs w:val="28"/>
        </w:rPr>
      </w:pPr>
      <w:r w:rsidRPr="00A90D9C">
        <w:rPr>
          <w:rFonts w:ascii="Times New Roman" w:hAnsi="Times New Roman" w:cs="Times New Roman"/>
          <w:b/>
          <w:sz w:val="32"/>
          <w:szCs w:val="28"/>
        </w:rPr>
        <w:lastRenderedPageBreak/>
        <w:t>Цели и задачи практики</w:t>
      </w:r>
    </w:p>
    <w:p w14:paraId="178F8AEA" w14:textId="21D21E7C" w:rsidR="006A5B03" w:rsidRPr="00CB5CCD" w:rsidRDefault="006A5B03" w:rsidP="006A5B03">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 практики — </w:t>
      </w:r>
      <w:r w:rsidR="00CB5CCD">
        <w:rPr>
          <w:rFonts w:ascii="Times New Roman" w:hAnsi="Times New Roman" w:cs="Times New Roman"/>
          <w:sz w:val="28"/>
          <w:szCs w:val="28"/>
        </w:rPr>
        <w:t xml:space="preserve">Ознакомление с работой отдела информационной безопасности и </w:t>
      </w:r>
      <w:r w:rsidR="00670487">
        <w:rPr>
          <w:rFonts w:ascii="Times New Roman" w:hAnsi="Times New Roman" w:cs="Times New Roman"/>
          <w:sz w:val="28"/>
          <w:szCs w:val="28"/>
        </w:rPr>
        <w:t xml:space="preserve">влияния его работы на </w:t>
      </w:r>
      <w:r w:rsidR="00187504">
        <w:rPr>
          <w:rFonts w:ascii="Times New Roman" w:hAnsi="Times New Roman" w:cs="Times New Roman"/>
          <w:sz w:val="28"/>
          <w:szCs w:val="28"/>
        </w:rPr>
        <w:t>состояние защищенности информационых ресурсов</w:t>
      </w:r>
      <w:r w:rsidR="00CB5CCD">
        <w:rPr>
          <w:rFonts w:ascii="Times New Roman" w:hAnsi="Times New Roman" w:cs="Times New Roman"/>
          <w:sz w:val="28"/>
          <w:szCs w:val="28"/>
        </w:rPr>
        <w:t>.</w:t>
      </w:r>
      <w:r w:rsidR="001569F3">
        <w:rPr>
          <w:rFonts w:ascii="Times New Roman" w:hAnsi="Times New Roman" w:cs="Times New Roman"/>
          <w:sz w:val="28"/>
          <w:szCs w:val="28"/>
        </w:rPr>
        <w:t xml:space="preserve"> Знакомство с основной нормативно-правовой базой, регулирующей информационную безопасность в Российской Федерации.</w:t>
      </w:r>
      <w:r w:rsidR="003F4CDB">
        <w:rPr>
          <w:rFonts w:ascii="Times New Roman" w:hAnsi="Times New Roman" w:cs="Times New Roman"/>
          <w:sz w:val="28"/>
          <w:szCs w:val="28"/>
        </w:rPr>
        <w:t xml:space="preserve"> Изучение основных утилит и инструментов, которые используются в компании для контроля защиты</w:t>
      </w:r>
      <w:r w:rsidR="00F2305A">
        <w:rPr>
          <w:rFonts w:ascii="Times New Roman" w:hAnsi="Times New Roman" w:cs="Times New Roman"/>
          <w:sz w:val="28"/>
          <w:szCs w:val="28"/>
        </w:rPr>
        <w:t xml:space="preserve"> критической информационной инфраструктуры</w:t>
      </w:r>
      <w:r w:rsidR="003F4CDB">
        <w:rPr>
          <w:rFonts w:ascii="Times New Roman" w:hAnsi="Times New Roman" w:cs="Times New Roman"/>
          <w:sz w:val="28"/>
          <w:szCs w:val="28"/>
        </w:rPr>
        <w:t xml:space="preserve">, мониторинга угроз и их </w:t>
      </w:r>
      <w:r w:rsidR="00F05D13">
        <w:rPr>
          <w:rFonts w:ascii="Times New Roman" w:hAnsi="Times New Roman" w:cs="Times New Roman"/>
          <w:sz w:val="28"/>
          <w:szCs w:val="28"/>
        </w:rPr>
        <w:t xml:space="preserve">последующей </w:t>
      </w:r>
      <w:r w:rsidR="003F4CDB">
        <w:rPr>
          <w:rFonts w:ascii="Times New Roman" w:hAnsi="Times New Roman" w:cs="Times New Roman"/>
          <w:sz w:val="28"/>
          <w:szCs w:val="28"/>
        </w:rPr>
        <w:t>нейтрализации.</w:t>
      </w:r>
    </w:p>
    <w:p w14:paraId="3948320D" w14:textId="2DEBC195" w:rsidR="000E0C78" w:rsidRPr="00610E2E" w:rsidRDefault="006A5B03" w:rsidP="006A5B03">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Задачи практики</w:t>
      </w:r>
      <w:r w:rsidR="000E0C78">
        <w:rPr>
          <w:rFonts w:ascii="Times New Roman" w:hAnsi="Times New Roman" w:cs="Times New Roman"/>
          <w:sz w:val="28"/>
          <w:szCs w:val="28"/>
        </w:rPr>
        <w:t>:</w:t>
      </w:r>
    </w:p>
    <w:p w14:paraId="21B4FB96" w14:textId="190AAF6A" w:rsidR="000E0C78" w:rsidRPr="005E1029" w:rsidRDefault="000E0C78" w:rsidP="006A5B03">
      <w:pPr>
        <w:pStyle w:val="af"/>
        <w:numPr>
          <w:ilvl w:val="0"/>
          <w:numId w:val="25"/>
        </w:numPr>
        <w:tabs>
          <w:tab w:val="left" w:pos="1134"/>
        </w:tabs>
        <w:spacing w:line="360" w:lineRule="auto"/>
        <w:ind w:left="0" w:firstLine="709"/>
        <w:jc w:val="both"/>
        <w:rPr>
          <w:rFonts w:ascii="Times New Roman" w:hAnsi="Times New Roman" w:cs="Times New Roman"/>
          <w:sz w:val="28"/>
          <w:szCs w:val="28"/>
        </w:rPr>
      </w:pPr>
      <w:r w:rsidRPr="005E1029">
        <w:rPr>
          <w:rFonts w:ascii="Times New Roman" w:hAnsi="Times New Roman" w:cs="Times New Roman"/>
          <w:sz w:val="28"/>
          <w:szCs w:val="28"/>
        </w:rPr>
        <w:t>Ознаком</w:t>
      </w:r>
      <w:r w:rsidR="006A5B03" w:rsidRPr="005E1029">
        <w:rPr>
          <w:rFonts w:ascii="Times New Roman" w:hAnsi="Times New Roman" w:cs="Times New Roman"/>
          <w:sz w:val="28"/>
          <w:szCs w:val="28"/>
        </w:rPr>
        <w:t>иться</w:t>
      </w:r>
      <w:r w:rsidRPr="005E1029">
        <w:rPr>
          <w:rFonts w:ascii="Times New Roman" w:hAnsi="Times New Roman" w:cs="Times New Roman"/>
          <w:sz w:val="28"/>
          <w:szCs w:val="28"/>
        </w:rPr>
        <w:t xml:space="preserve"> с </w:t>
      </w:r>
      <w:r w:rsidR="00377910" w:rsidRPr="005E1029">
        <w:rPr>
          <w:rFonts w:ascii="Times New Roman" w:hAnsi="Times New Roman" w:cs="Times New Roman"/>
          <w:sz w:val="28"/>
          <w:szCs w:val="28"/>
        </w:rPr>
        <w:t xml:space="preserve">документацией по информационной безопасности </w:t>
      </w:r>
      <w:r w:rsidR="00141A47" w:rsidRPr="005E1029">
        <w:rPr>
          <w:rFonts w:ascii="Times New Roman" w:hAnsi="Times New Roman" w:cs="Times New Roman"/>
          <w:sz w:val="28"/>
          <w:szCs w:val="28"/>
        </w:rPr>
        <w:t xml:space="preserve">на примере </w:t>
      </w:r>
      <w:r w:rsidR="00AA6986">
        <w:rPr>
          <w:rFonts w:ascii="Times New Roman" w:hAnsi="Times New Roman" w:cs="Times New Roman"/>
          <w:sz w:val="28"/>
          <w:szCs w:val="28"/>
        </w:rPr>
        <w:t>реального</w:t>
      </w:r>
      <w:r w:rsidR="00141A47" w:rsidRPr="005E1029">
        <w:rPr>
          <w:rFonts w:ascii="Times New Roman" w:hAnsi="Times New Roman" w:cs="Times New Roman"/>
          <w:sz w:val="28"/>
          <w:szCs w:val="28"/>
        </w:rPr>
        <w:t xml:space="preserve"> проекта компании “Единый пульт управления системами телеметрии региональных компаний по реализации газа”.</w:t>
      </w:r>
    </w:p>
    <w:p w14:paraId="37245B52" w14:textId="4DFD837D" w:rsidR="000E0C78" w:rsidRPr="005E1029" w:rsidRDefault="008B1EA0" w:rsidP="006A5B03">
      <w:pPr>
        <w:pStyle w:val="af"/>
        <w:numPr>
          <w:ilvl w:val="0"/>
          <w:numId w:val="25"/>
        </w:numPr>
        <w:tabs>
          <w:tab w:val="left" w:pos="1134"/>
        </w:tabs>
        <w:spacing w:line="360" w:lineRule="auto"/>
        <w:ind w:left="0" w:firstLine="709"/>
        <w:jc w:val="both"/>
        <w:rPr>
          <w:rFonts w:ascii="Times New Roman" w:hAnsi="Times New Roman" w:cs="Times New Roman"/>
          <w:sz w:val="28"/>
          <w:szCs w:val="28"/>
        </w:rPr>
      </w:pPr>
      <w:r w:rsidRPr="005E1029">
        <w:rPr>
          <w:rFonts w:ascii="Times New Roman" w:hAnsi="Times New Roman" w:cs="Times New Roman"/>
          <w:sz w:val="28"/>
          <w:szCs w:val="28"/>
        </w:rPr>
        <w:t xml:space="preserve">Изучить основы работы </w:t>
      </w:r>
      <w:r w:rsidR="00B00F35">
        <w:rPr>
          <w:rFonts w:ascii="Times New Roman" w:hAnsi="Times New Roman" w:cs="Times New Roman"/>
          <w:sz w:val="28"/>
          <w:szCs w:val="28"/>
        </w:rPr>
        <w:t xml:space="preserve">с </w:t>
      </w:r>
      <w:r w:rsidRPr="005E1029">
        <w:rPr>
          <w:rFonts w:ascii="Times New Roman" w:hAnsi="Times New Roman" w:cs="Times New Roman"/>
          <w:sz w:val="28"/>
          <w:szCs w:val="28"/>
          <w:lang w:val="en-US"/>
        </w:rPr>
        <w:t>DLP</w:t>
      </w:r>
      <w:r w:rsidRPr="005E1029">
        <w:rPr>
          <w:rFonts w:ascii="Times New Roman" w:hAnsi="Times New Roman" w:cs="Times New Roman"/>
          <w:sz w:val="28"/>
          <w:szCs w:val="28"/>
        </w:rPr>
        <w:t>-систем</w:t>
      </w:r>
      <w:r w:rsidR="00B00F35">
        <w:rPr>
          <w:rFonts w:ascii="Times New Roman" w:hAnsi="Times New Roman" w:cs="Times New Roman"/>
          <w:sz w:val="28"/>
          <w:szCs w:val="28"/>
        </w:rPr>
        <w:t>ой</w:t>
      </w:r>
      <w:r w:rsidRPr="005E1029">
        <w:rPr>
          <w:rFonts w:ascii="Times New Roman" w:hAnsi="Times New Roman" w:cs="Times New Roman"/>
          <w:sz w:val="28"/>
          <w:szCs w:val="28"/>
        </w:rPr>
        <w:t xml:space="preserve"> </w:t>
      </w:r>
      <w:r w:rsidRPr="005E1029">
        <w:rPr>
          <w:rFonts w:ascii="Times New Roman" w:hAnsi="Times New Roman" w:cs="Times New Roman"/>
          <w:sz w:val="28"/>
          <w:szCs w:val="28"/>
          <w:lang w:val="en-US"/>
        </w:rPr>
        <w:t>InfoWatch</w:t>
      </w:r>
      <w:r w:rsidRPr="005E1029">
        <w:rPr>
          <w:rFonts w:ascii="Times New Roman" w:hAnsi="Times New Roman" w:cs="Times New Roman"/>
          <w:sz w:val="28"/>
          <w:szCs w:val="28"/>
        </w:rPr>
        <w:t>.</w:t>
      </w:r>
    </w:p>
    <w:p w14:paraId="08D02A9D" w14:textId="7D96241E" w:rsidR="000E0C78" w:rsidRPr="00073187" w:rsidRDefault="005629ED" w:rsidP="006A5B03">
      <w:pPr>
        <w:pStyle w:val="af"/>
        <w:numPr>
          <w:ilvl w:val="0"/>
          <w:numId w:val="25"/>
        </w:numPr>
        <w:tabs>
          <w:tab w:val="left" w:pos="1134"/>
        </w:tabs>
        <w:spacing w:line="360" w:lineRule="auto"/>
        <w:ind w:left="0" w:firstLine="709"/>
        <w:jc w:val="both"/>
        <w:rPr>
          <w:rFonts w:ascii="Times New Roman" w:hAnsi="Times New Roman" w:cs="Times New Roman"/>
          <w:sz w:val="28"/>
          <w:szCs w:val="28"/>
        </w:rPr>
      </w:pPr>
      <w:r w:rsidRPr="005E1029">
        <w:rPr>
          <w:rFonts w:ascii="Times New Roman" w:hAnsi="Times New Roman" w:cs="Times New Roman"/>
          <w:sz w:val="28"/>
          <w:szCs w:val="28"/>
        </w:rPr>
        <w:t xml:space="preserve">Получить базовые навыки работы с программным средством шифрования трафика </w:t>
      </w:r>
      <w:r w:rsidRPr="005E1029">
        <w:rPr>
          <w:rFonts w:ascii="Times New Roman" w:hAnsi="Times New Roman" w:cs="Times New Roman"/>
          <w:sz w:val="28"/>
          <w:szCs w:val="28"/>
          <w:lang w:val="en-US"/>
        </w:rPr>
        <w:t>ViPNet</w:t>
      </w:r>
      <w:r w:rsidR="007B5D0A" w:rsidRPr="005E1029">
        <w:rPr>
          <w:rFonts w:ascii="Times New Roman" w:hAnsi="Times New Roman" w:cs="Times New Roman"/>
          <w:sz w:val="28"/>
          <w:szCs w:val="28"/>
        </w:rPr>
        <w:t>.</w:t>
      </w:r>
    </w:p>
    <w:p w14:paraId="21266DAF" w14:textId="0B7F6FAA" w:rsidR="00073187" w:rsidRPr="005E1029" w:rsidRDefault="00073187" w:rsidP="006A5B03">
      <w:pPr>
        <w:pStyle w:val="af"/>
        <w:numPr>
          <w:ilvl w:val="0"/>
          <w:numId w:val="25"/>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Ознакомиться с отечественным ПО (Ред ОС, Р7-Офис, КриптоПро, </w:t>
      </w:r>
      <w:r>
        <w:rPr>
          <w:rFonts w:ascii="Times New Roman" w:hAnsi="Times New Roman" w:cs="Times New Roman"/>
          <w:sz w:val="28"/>
          <w:szCs w:val="28"/>
          <w:lang w:val="en-US"/>
        </w:rPr>
        <w:t>Litoria</w:t>
      </w:r>
      <w:r w:rsidR="00DB55D2" w:rsidRPr="00DB55D2">
        <w:rPr>
          <w:rFonts w:ascii="Times New Roman" w:hAnsi="Times New Roman" w:cs="Times New Roman"/>
          <w:sz w:val="28"/>
          <w:szCs w:val="28"/>
        </w:rPr>
        <w:t xml:space="preserve">, </w:t>
      </w:r>
      <w:r w:rsidR="00DB55D2">
        <w:rPr>
          <w:rFonts w:ascii="Times New Roman" w:hAnsi="Times New Roman" w:cs="Times New Roman"/>
          <w:sz w:val="28"/>
          <w:szCs w:val="28"/>
          <w:lang w:val="en-US"/>
        </w:rPr>
        <w:t>Secret</w:t>
      </w:r>
      <w:r w:rsidR="00DB55D2" w:rsidRPr="00DB55D2">
        <w:rPr>
          <w:rFonts w:ascii="Times New Roman" w:hAnsi="Times New Roman" w:cs="Times New Roman"/>
          <w:sz w:val="28"/>
          <w:szCs w:val="28"/>
        </w:rPr>
        <w:t xml:space="preserve"> </w:t>
      </w:r>
      <w:r w:rsidR="00DB55D2">
        <w:rPr>
          <w:rFonts w:ascii="Times New Roman" w:hAnsi="Times New Roman" w:cs="Times New Roman"/>
          <w:sz w:val="28"/>
          <w:szCs w:val="28"/>
          <w:lang w:val="en-US"/>
        </w:rPr>
        <w:t>Net</w:t>
      </w:r>
      <w:r w:rsidR="00DB55D2" w:rsidRPr="00DB55D2">
        <w:rPr>
          <w:rFonts w:ascii="Times New Roman" w:hAnsi="Times New Roman" w:cs="Times New Roman"/>
          <w:sz w:val="28"/>
          <w:szCs w:val="28"/>
        </w:rPr>
        <w:t xml:space="preserve"> </w:t>
      </w:r>
      <w:r w:rsidR="00DB55D2">
        <w:rPr>
          <w:rFonts w:ascii="Times New Roman" w:hAnsi="Times New Roman" w:cs="Times New Roman"/>
          <w:sz w:val="28"/>
          <w:szCs w:val="28"/>
          <w:lang w:val="en-US"/>
        </w:rPr>
        <w:t>Studio</w:t>
      </w:r>
      <w:r>
        <w:rPr>
          <w:rFonts w:ascii="Times New Roman" w:hAnsi="Times New Roman" w:cs="Times New Roman"/>
          <w:sz w:val="28"/>
          <w:szCs w:val="28"/>
        </w:rPr>
        <w:t>)</w:t>
      </w:r>
      <w:r w:rsidR="001065E2">
        <w:rPr>
          <w:rFonts w:ascii="Times New Roman" w:hAnsi="Times New Roman" w:cs="Times New Roman"/>
          <w:sz w:val="28"/>
          <w:szCs w:val="28"/>
        </w:rPr>
        <w:t xml:space="preserve"> используемым для контрола корпоративной защиты.</w:t>
      </w:r>
    </w:p>
    <w:p w14:paraId="34FF8A00" w14:textId="77777777" w:rsidR="000E0C78" w:rsidRDefault="000E0C78" w:rsidP="006A5B03">
      <w:pPr>
        <w:pStyle w:val="af"/>
        <w:spacing w:line="360" w:lineRule="auto"/>
        <w:jc w:val="both"/>
        <w:rPr>
          <w:rFonts w:ascii="Times New Roman" w:hAnsi="Times New Roman" w:cs="Times New Roman"/>
          <w:sz w:val="28"/>
          <w:szCs w:val="28"/>
          <w:highlight w:val="yellow"/>
        </w:rPr>
      </w:pPr>
    </w:p>
    <w:p w14:paraId="7F57095C"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5FCDF799"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58F74C8D"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2351CE17"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29C755CF"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5C8C71A2"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27EF791B"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5E3ABFA7"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73232573"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61B15AC7"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077EB58D" w14:textId="77777777" w:rsidR="00A17F26" w:rsidRDefault="00A17F26" w:rsidP="006A5B03">
      <w:pPr>
        <w:pStyle w:val="af"/>
        <w:spacing w:line="360" w:lineRule="auto"/>
        <w:jc w:val="both"/>
        <w:rPr>
          <w:rFonts w:ascii="Times New Roman" w:hAnsi="Times New Roman" w:cs="Times New Roman"/>
          <w:sz w:val="28"/>
          <w:szCs w:val="28"/>
          <w:highlight w:val="yellow"/>
        </w:rPr>
      </w:pPr>
    </w:p>
    <w:p w14:paraId="57D430A7" w14:textId="77777777" w:rsidR="00683A00" w:rsidRDefault="00683A00" w:rsidP="006A5B03">
      <w:pPr>
        <w:pStyle w:val="af"/>
        <w:spacing w:line="360" w:lineRule="auto"/>
        <w:jc w:val="both"/>
        <w:rPr>
          <w:rFonts w:ascii="Times New Roman" w:hAnsi="Times New Roman" w:cs="Times New Roman"/>
          <w:sz w:val="28"/>
          <w:szCs w:val="28"/>
          <w:highlight w:val="yellow"/>
        </w:rPr>
        <w:sectPr w:rsidR="00683A00" w:rsidSect="007C77C6">
          <w:pgSz w:w="11910" w:h="16850"/>
          <w:pgMar w:top="1134" w:right="1134" w:bottom="1134" w:left="1134" w:header="726" w:footer="0" w:gutter="0"/>
          <w:cols w:space="720"/>
          <w:noEndnote/>
          <w:titlePg/>
          <w:docGrid w:linePitch="299"/>
        </w:sectPr>
      </w:pPr>
    </w:p>
    <w:p w14:paraId="73BF1471" w14:textId="77777777" w:rsidR="00A17F26" w:rsidRPr="000A011C" w:rsidRDefault="00A17F26" w:rsidP="006A5B03">
      <w:pPr>
        <w:pStyle w:val="af"/>
        <w:spacing w:line="360" w:lineRule="auto"/>
        <w:jc w:val="both"/>
        <w:rPr>
          <w:rFonts w:ascii="Times New Roman" w:hAnsi="Times New Roman" w:cs="Times New Roman"/>
          <w:sz w:val="28"/>
          <w:szCs w:val="28"/>
          <w:highlight w:val="yellow"/>
        </w:rPr>
      </w:pPr>
    </w:p>
    <w:p w14:paraId="4A5DE7FC" w14:textId="77777777" w:rsidR="000E0C78" w:rsidRPr="000A011C" w:rsidRDefault="000E0C78" w:rsidP="006A5B03">
      <w:pPr>
        <w:pStyle w:val="af"/>
        <w:numPr>
          <w:ilvl w:val="0"/>
          <w:numId w:val="24"/>
        </w:numPr>
        <w:tabs>
          <w:tab w:val="left" w:pos="1134"/>
        </w:tabs>
        <w:spacing w:line="360" w:lineRule="auto"/>
        <w:ind w:left="0" w:firstLine="709"/>
        <w:jc w:val="both"/>
        <w:rPr>
          <w:rFonts w:ascii="Times New Roman" w:hAnsi="Times New Roman" w:cs="Times New Roman"/>
          <w:b/>
          <w:sz w:val="32"/>
          <w:szCs w:val="28"/>
        </w:rPr>
      </w:pPr>
      <w:r w:rsidRPr="000A011C">
        <w:rPr>
          <w:rFonts w:ascii="Times New Roman" w:hAnsi="Times New Roman" w:cs="Times New Roman"/>
          <w:b/>
          <w:sz w:val="32"/>
          <w:szCs w:val="28"/>
        </w:rPr>
        <w:t>Ход работы</w:t>
      </w:r>
    </w:p>
    <w:p w14:paraId="0F997B0D" w14:textId="6B4137C8" w:rsidR="000E0C78" w:rsidRPr="00A90D9C" w:rsidRDefault="000E0C78" w:rsidP="006A5B03">
      <w:pPr>
        <w:pStyle w:val="af"/>
        <w:spacing w:line="360" w:lineRule="auto"/>
        <w:ind w:firstLine="709"/>
        <w:jc w:val="both"/>
        <w:rPr>
          <w:rFonts w:ascii="Times New Roman" w:hAnsi="Times New Roman" w:cs="Times New Roman"/>
          <w:b/>
          <w:sz w:val="32"/>
          <w:szCs w:val="28"/>
        </w:rPr>
      </w:pPr>
      <w:r>
        <w:rPr>
          <w:rFonts w:ascii="Times New Roman" w:hAnsi="Times New Roman" w:cs="Times New Roman"/>
          <w:b/>
          <w:sz w:val="32"/>
          <w:szCs w:val="28"/>
        </w:rPr>
        <w:t>2.1.</w:t>
      </w:r>
      <w:r w:rsidR="004F1F0E">
        <w:rPr>
          <w:rFonts w:ascii="Times New Roman" w:hAnsi="Times New Roman" w:cs="Times New Roman"/>
          <w:b/>
          <w:sz w:val="32"/>
          <w:szCs w:val="28"/>
        </w:rPr>
        <w:t> </w:t>
      </w:r>
      <w:r w:rsidRPr="00A90D9C">
        <w:rPr>
          <w:rFonts w:ascii="Times New Roman" w:hAnsi="Times New Roman" w:cs="Times New Roman"/>
          <w:b/>
          <w:sz w:val="32"/>
          <w:szCs w:val="28"/>
        </w:rPr>
        <w:t>Ознакомление</w:t>
      </w:r>
      <w:r w:rsidR="004F1F0E">
        <w:rPr>
          <w:rFonts w:ascii="Times New Roman" w:hAnsi="Times New Roman" w:cs="Times New Roman"/>
          <w:b/>
          <w:sz w:val="32"/>
          <w:szCs w:val="28"/>
        </w:rPr>
        <w:t> </w:t>
      </w:r>
      <w:r w:rsidRPr="00A90D9C">
        <w:rPr>
          <w:rFonts w:ascii="Times New Roman" w:hAnsi="Times New Roman" w:cs="Times New Roman"/>
          <w:b/>
          <w:sz w:val="32"/>
          <w:szCs w:val="28"/>
        </w:rPr>
        <w:t>с</w:t>
      </w:r>
      <w:r w:rsidR="004F1F0E">
        <w:rPr>
          <w:rFonts w:ascii="Times New Roman" w:hAnsi="Times New Roman" w:cs="Times New Roman"/>
          <w:b/>
          <w:sz w:val="32"/>
          <w:szCs w:val="28"/>
        </w:rPr>
        <w:t> </w:t>
      </w:r>
      <w:r w:rsidR="00DE5E0E">
        <w:rPr>
          <w:rFonts w:ascii="Times New Roman" w:hAnsi="Times New Roman" w:cs="Times New Roman"/>
          <w:b/>
          <w:sz w:val="32"/>
          <w:szCs w:val="28"/>
        </w:rPr>
        <w:t>нормативно-правовой</w:t>
      </w:r>
      <w:r w:rsidR="004F1F0E">
        <w:rPr>
          <w:rFonts w:ascii="Times New Roman" w:hAnsi="Times New Roman" w:cs="Times New Roman"/>
          <w:b/>
          <w:sz w:val="32"/>
          <w:szCs w:val="28"/>
        </w:rPr>
        <w:t> </w:t>
      </w:r>
      <w:r w:rsidR="00DE5E0E">
        <w:rPr>
          <w:rFonts w:ascii="Times New Roman" w:hAnsi="Times New Roman" w:cs="Times New Roman"/>
          <w:b/>
          <w:sz w:val="32"/>
          <w:szCs w:val="28"/>
        </w:rPr>
        <w:t>базой,</w:t>
      </w:r>
      <w:r w:rsidR="004F1F0E">
        <w:rPr>
          <w:rFonts w:ascii="Times New Roman" w:hAnsi="Times New Roman" w:cs="Times New Roman"/>
          <w:b/>
          <w:sz w:val="32"/>
          <w:szCs w:val="28"/>
        </w:rPr>
        <w:t xml:space="preserve"> регулирую-щей </w:t>
      </w:r>
      <w:r w:rsidR="00DE5E0E">
        <w:rPr>
          <w:rFonts w:ascii="Times New Roman" w:hAnsi="Times New Roman" w:cs="Times New Roman"/>
          <w:b/>
          <w:sz w:val="32"/>
          <w:szCs w:val="28"/>
        </w:rPr>
        <w:t>информационную безопаность в РФ</w:t>
      </w:r>
      <w:r w:rsidR="000829DF">
        <w:rPr>
          <w:rFonts w:ascii="Times New Roman" w:hAnsi="Times New Roman" w:cs="Times New Roman"/>
          <w:b/>
          <w:sz w:val="32"/>
          <w:szCs w:val="28"/>
        </w:rPr>
        <w:t xml:space="preserve">, на примере </w:t>
      </w:r>
      <w:r w:rsidR="00477B9E">
        <w:rPr>
          <w:rFonts w:ascii="Times New Roman" w:hAnsi="Times New Roman" w:cs="Times New Roman"/>
          <w:b/>
          <w:sz w:val="32"/>
          <w:szCs w:val="28"/>
        </w:rPr>
        <w:t xml:space="preserve">реального </w:t>
      </w:r>
      <w:r w:rsidR="000829DF">
        <w:rPr>
          <w:rFonts w:ascii="Times New Roman" w:hAnsi="Times New Roman" w:cs="Times New Roman"/>
          <w:b/>
          <w:sz w:val="32"/>
          <w:szCs w:val="28"/>
        </w:rPr>
        <w:t>проекта компании</w:t>
      </w:r>
    </w:p>
    <w:p w14:paraId="50AA1E68" w14:textId="334C3685" w:rsidR="00567A8E" w:rsidRDefault="00567A8E" w:rsidP="006A5B03">
      <w:pPr>
        <w:pStyle w:val="af"/>
        <w:spacing w:line="360" w:lineRule="auto"/>
        <w:ind w:firstLine="709"/>
        <w:jc w:val="both"/>
        <w:rPr>
          <w:rFonts w:ascii="Times New Roman" w:hAnsi="Times New Roman" w:cs="Times New Roman"/>
          <w:sz w:val="28"/>
          <w:szCs w:val="28"/>
        </w:rPr>
      </w:pPr>
      <w:r w:rsidRPr="00567A8E">
        <w:rPr>
          <w:rFonts w:ascii="Times New Roman" w:hAnsi="Times New Roman" w:cs="Times New Roman"/>
          <w:sz w:val="28"/>
          <w:szCs w:val="28"/>
        </w:rPr>
        <w:t xml:space="preserve">Первым этапом практики стало глубокое погружение в законодательные акты, регулирующие вопросы информационной безопасности в Российской Федерации. В течение </w:t>
      </w:r>
      <w:r>
        <w:rPr>
          <w:rFonts w:ascii="Times New Roman" w:hAnsi="Times New Roman" w:cs="Times New Roman"/>
          <w:sz w:val="28"/>
          <w:szCs w:val="28"/>
        </w:rPr>
        <w:t>всей практики</w:t>
      </w:r>
      <w:r w:rsidRPr="00567A8E">
        <w:rPr>
          <w:rFonts w:ascii="Times New Roman" w:hAnsi="Times New Roman" w:cs="Times New Roman"/>
          <w:sz w:val="28"/>
          <w:szCs w:val="28"/>
        </w:rPr>
        <w:t xml:space="preserve"> я детально анализировал ключевые нормативные документы, включая Доктрину информационной безопасности РФ, Федеральные законы №149-ФЗ, №152-ФЗ</w:t>
      </w:r>
      <w:r>
        <w:rPr>
          <w:rFonts w:ascii="Times New Roman" w:hAnsi="Times New Roman" w:cs="Times New Roman"/>
          <w:sz w:val="28"/>
          <w:szCs w:val="28"/>
        </w:rPr>
        <w:t xml:space="preserve">, </w:t>
      </w:r>
      <w:r w:rsidRPr="00567A8E">
        <w:rPr>
          <w:rFonts w:ascii="Times New Roman" w:hAnsi="Times New Roman" w:cs="Times New Roman"/>
          <w:sz w:val="28"/>
          <w:szCs w:val="28"/>
        </w:rPr>
        <w:t>№187-ФЗ</w:t>
      </w:r>
      <w:r>
        <w:rPr>
          <w:rFonts w:ascii="Times New Roman" w:hAnsi="Times New Roman" w:cs="Times New Roman"/>
          <w:sz w:val="28"/>
          <w:szCs w:val="28"/>
        </w:rPr>
        <w:t xml:space="preserve"> и другие</w:t>
      </w:r>
      <w:r w:rsidRPr="00567A8E">
        <w:rPr>
          <w:rFonts w:ascii="Times New Roman" w:hAnsi="Times New Roman" w:cs="Times New Roman"/>
          <w:sz w:val="28"/>
          <w:szCs w:val="28"/>
        </w:rPr>
        <w:t>. Особое внимание было уделено изучению внутренних регламентов ПАО "Газпром", касающихся защиты конфиденциальной информации и реагирования на инциденты.</w:t>
      </w:r>
    </w:p>
    <w:p w14:paraId="02DB7388" w14:textId="0C666E82" w:rsidR="0056236D" w:rsidRPr="004B3D9C" w:rsidRDefault="0056236D" w:rsidP="006A5B03">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в ходе практики были </w:t>
      </w:r>
      <w:r w:rsidR="004B3D9C">
        <w:rPr>
          <w:rFonts w:ascii="Times New Roman" w:hAnsi="Times New Roman" w:cs="Times New Roman"/>
          <w:sz w:val="28"/>
          <w:szCs w:val="28"/>
        </w:rPr>
        <w:t>изучены</w:t>
      </w:r>
      <w:r>
        <w:rPr>
          <w:rFonts w:ascii="Times New Roman" w:hAnsi="Times New Roman" w:cs="Times New Roman"/>
          <w:sz w:val="28"/>
          <w:szCs w:val="28"/>
        </w:rPr>
        <w:t xml:space="preserve"> следующие превалирующие законы РФ</w:t>
      </w:r>
      <w:r w:rsidRPr="0056236D">
        <w:rPr>
          <w:rFonts w:ascii="Times New Roman" w:hAnsi="Times New Roman" w:cs="Times New Roman"/>
          <w:sz w:val="28"/>
          <w:szCs w:val="28"/>
        </w:rPr>
        <w:t>:</w:t>
      </w:r>
    </w:p>
    <w:p w14:paraId="6D1AB950" w14:textId="2911D1B8" w:rsidR="0056236D" w:rsidRDefault="0056236D" w:rsidP="0056236D">
      <w:pPr>
        <w:pStyle w:val="af"/>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Федеральный закон от 27.07.2006</w:t>
      </w:r>
      <w:r w:rsidR="008211DC">
        <w:rPr>
          <w:rFonts w:ascii="Times New Roman" w:hAnsi="Times New Roman" w:cs="Times New Roman"/>
          <w:sz w:val="28"/>
          <w:szCs w:val="28"/>
        </w:rPr>
        <w:t xml:space="preserve"> г.</w:t>
      </w:r>
      <w:r>
        <w:rPr>
          <w:rFonts w:ascii="Times New Roman" w:hAnsi="Times New Roman" w:cs="Times New Roman"/>
          <w:sz w:val="28"/>
          <w:szCs w:val="28"/>
        </w:rPr>
        <w:t xml:space="preserve"> №149-ФЗ </w:t>
      </w:r>
      <w:r w:rsidRPr="0056236D">
        <w:rPr>
          <w:rFonts w:ascii="Times New Roman" w:hAnsi="Times New Roman" w:cs="Times New Roman"/>
          <w:sz w:val="28"/>
          <w:szCs w:val="28"/>
        </w:rPr>
        <w:t>“</w:t>
      </w:r>
      <w:r>
        <w:rPr>
          <w:rFonts w:ascii="Times New Roman" w:hAnsi="Times New Roman" w:cs="Times New Roman"/>
          <w:sz w:val="28"/>
          <w:szCs w:val="28"/>
        </w:rPr>
        <w:t>Об информации, информационных технологиях и о защите информации</w:t>
      </w:r>
      <w:r w:rsidRPr="0056236D">
        <w:rPr>
          <w:rFonts w:ascii="Times New Roman" w:hAnsi="Times New Roman" w:cs="Times New Roman"/>
          <w:sz w:val="28"/>
          <w:szCs w:val="28"/>
        </w:rPr>
        <w:t>”</w:t>
      </w:r>
      <w:r>
        <w:rPr>
          <w:rFonts w:ascii="Times New Roman" w:hAnsi="Times New Roman" w:cs="Times New Roman"/>
          <w:sz w:val="28"/>
          <w:szCs w:val="28"/>
        </w:rPr>
        <w:t>, устанавливающий основные права и обязанности, касающиеся информации и информационной безопасности.</w:t>
      </w:r>
    </w:p>
    <w:p w14:paraId="773F1462" w14:textId="159039D7" w:rsidR="008211DC" w:rsidRDefault="008211DC" w:rsidP="0056236D">
      <w:pPr>
        <w:pStyle w:val="af"/>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Федеральный закон от 28.12.2010 г. №390-ФЗ </w:t>
      </w:r>
      <w:r w:rsidRPr="008211DC">
        <w:rPr>
          <w:rFonts w:ascii="Times New Roman" w:hAnsi="Times New Roman" w:cs="Times New Roman"/>
          <w:sz w:val="28"/>
          <w:szCs w:val="28"/>
        </w:rPr>
        <w:t>“</w:t>
      </w:r>
      <w:r>
        <w:rPr>
          <w:rFonts w:ascii="Times New Roman" w:hAnsi="Times New Roman" w:cs="Times New Roman"/>
          <w:sz w:val="28"/>
          <w:szCs w:val="28"/>
        </w:rPr>
        <w:t>О безопасности</w:t>
      </w:r>
      <w:r w:rsidRPr="008211DC">
        <w:rPr>
          <w:rFonts w:ascii="Times New Roman" w:hAnsi="Times New Roman" w:cs="Times New Roman"/>
          <w:sz w:val="28"/>
          <w:szCs w:val="28"/>
        </w:rPr>
        <w:t>”</w:t>
      </w:r>
      <w:r>
        <w:rPr>
          <w:rFonts w:ascii="Times New Roman" w:hAnsi="Times New Roman" w:cs="Times New Roman"/>
          <w:sz w:val="28"/>
          <w:szCs w:val="28"/>
        </w:rPr>
        <w:t>, закрепляющий основы обеспечения безопасности личности, общества и государства, определяющий систему безопасности и её функции.</w:t>
      </w:r>
    </w:p>
    <w:p w14:paraId="153DBF14" w14:textId="723B4AA3" w:rsidR="008211DC" w:rsidRDefault="008211DC" w:rsidP="0056236D">
      <w:pPr>
        <w:pStyle w:val="af"/>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Федеральный закон от 21.06.1993 №5485-1 </w:t>
      </w:r>
      <w:r w:rsidRPr="008211DC">
        <w:rPr>
          <w:rFonts w:ascii="Times New Roman" w:hAnsi="Times New Roman" w:cs="Times New Roman"/>
          <w:sz w:val="28"/>
          <w:szCs w:val="28"/>
        </w:rPr>
        <w:t>“</w:t>
      </w:r>
      <w:r>
        <w:rPr>
          <w:rFonts w:ascii="Times New Roman" w:hAnsi="Times New Roman" w:cs="Times New Roman"/>
          <w:sz w:val="28"/>
          <w:szCs w:val="28"/>
        </w:rPr>
        <w:t>О государственной тайне</w:t>
      </w:r>
      <w:r w:rsidRPr="008211DC">
        <w:rPr>
          <w:rFonts w:ascii="Times New Roman" w:hAnsi="Times New Roman" w:cs="Times New Roman"/>
          <w:sz w:val="28"/>
          <w:szCs w:val="28"/>
        </w:rPr>
        <w:t>”</w:t>
      </w:r>
      <w:r>
        <w:rPr>
          <w:rFonts w:ascii="Times New Roman" w:hAnsi="Times New Roman" w:cs="Times New Roman"/>
          <w:sz w:val="28"/>
          <w:szCs w:val="28"/>
        </w:rPr>
        <w:t>, регулирующий правовые режимы информации ограниченного доступ</w:t>
      </w:r>
      <w:r w:rsidR="00CC1DEE">
        <w:rPr>
          <w:rFonts w:ascii="Times New Roman" w:hAnsi="Times New Roman" w:cs="Times New Roman"/>
          <w:sz w:val="28"/>
          <w:szCs w:val="28"/>
        </w:rPr>
        <w:t>а</w:t>
      </w:r>
      <w:r>
        <w:rPr>
          <w:rFonts w:ascii="Times New Roman" w:hAnsi="Times New Roman" w:cs="Times New Roman"/>
          <w:sz w:val="28"/>
          <w:szCs w:val="28"/>
        </w:rPr>
        <w:t>, в том числе сведений, составляющих государственную тайну.</w:t>
      </w:r>
    </w:p>
    <w:p w14:paraId="730B48E6" w14:textId="1485F48F" w:rsidR="008211DC" w:rsidRDefault="008211DC" w:rsidP="0056236D">
      <w:pPr>
        <w:pStyle w:val="af"/>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Федеральный закон от 29.07.2004 №98-ФЗ </w:t>
      </w:r>
      <w:r w:rsidRPr="008211DC">
        <w:rPr>
          <w:rFonts w:ascii="Times New Roman" w:hAnsi="Times New Roman" w:cs="Times New Roman"/>
          <w:sz w:val="28"/>
          <w:szCs w:val="28"/>
        </w:rPr>
        <w:t>“</w:t>
      </w:r>
      <w:r>
        <w:rPr>
          <w:rFonts w:ascii="Times New Roman" w:hAnsi="Times New Roman" w:cs="Times New Roman"/>
          <w:sz w:val="28"/>
          <w:szCs w:val="28"/>
        </w:rPr>
        <w:t>О коммерческой тайне</w:t>
      </w:r>
      <w:r w:rsidRPr="008211DC">
        <w:rPr>
          <w:rFonts w:ascii="Times New Roman" w:hAnsi="Times New Roman" w:cs="Times New Roman"/>
          <w:sz w:val="28"/>
          <w:szCs w:val="28"/>
        </w:rPr>
        <w:t>”</w:t>
      </w:r>
      <w:r>
        <w:rPr>
          <w:rFonts w:ascii="Times New Roman" w:hAnsi="Times New Roman" w:cs="Times New Roman"/>
          <w:sz w:val="28"/>
          <w:szCs w:val="28"/>
        </w:rPr>
        <w:t>, определяющий , что относится к коммерческой тайне компаний.</w:t>
      </w:r>
    </w:p>
    <w:p w14:paraId="72F91910" w14:textId="1103E7BB" w:rsidR="000E0C78" w:rsidRDefault="008211DC" w:rsidP="008211DC">
      <w:pPr>
        <w:pStyle w:val="af"/>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Федеральный закон от 27.07.2006 г. №152-ФЗ </w:t>
      </w:r>
      <w:r w:rsidRPr="008211DC">
        <w:rPr>
          <w:rFonts w:ascii="Times New Roman" w:hAnsi="Times New Roman" w:cs="Times New Roman"/>
          <w:sz w:val="28"/>
          <w:szCs w:val="28"/>
        </w:rPr>
        <w:t>“</w:t>
      </w:r>
      <w:r>
        <w:rPr>
          <w:rFonts w:ascii="Times New Roman" w:hAnsi="Times New Roman" w:cs="Times New Roman"/>
          <w:sz w:val="28"/>
          <w:szCs w:val="28"/>
        </w:rPr>
        <w:t>О персональных данных</w:t>
      </w:r>
      <w:r w:rsidRPr="008211DC">
        <w:rPr>
          <w:rFonts w:ascii="Times New Roman" w:hAnsi="Times New Roman" w:cs="Times New Roman"/>
          <w:sz w:val="28"/>
          <w:szCs w:val="28"/>
        </w:rPr>
        <w:t>”</w:t>
      </w:r>
      <w:r>
        <w:rPr>
          <w:rFonts w:ascii="Times New Roman" w:hAnsi="Times New Roman" w:cs="Times New Roman"/>
          <w:sz w:val="28"/>
          <w:szCs w:val="28"/>
        </w:rPr>
        <w:t>, регулирующий работу с персональными данными конкретных людей.</w:t>
      </w:r>
    </w:p>
    <w:p w14:paraId="1E4EDB69" w14:textId="1C9625AC" w:rsidR="008211DC" w:rsidRDefault="009F5CE0" w:rsidP="008211DC">
      <w:pPr>
        <w:pStyle w:val="af"/>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Федеральный закон от 06.04.2011 г. №63-ФЗ </w:t>
      </w:r>
      <w:r w:rsidRPr="009F5CE0">
        <w:rPr>
          <w:rFonts w:ascii="Times New Roman" w:hAnsi="Times New Roman" w:cs="Times New Roman"/>
          <w:sz w:val="28"/>
          <w:szCs w:val="28"/>
        </w:rPr>
        <w:t>“</w:t>
      </w:r>
      <w:r>
        <w:rPr>
          <w:rFonts w:ascii="Times New Roman" w:hAnsi="Times New Roman" w:cs="Times New Roman"/>
          <w:sz w:val="28"/>
          <w:szCs w:val="28"/>
        </w:rPr>
        <w:t>Об электронной подписи</w:t>
      </w:r>
      <w:r w:rsidRPr="009F5CE0">
        <w:rPr>
          <w:rFonts w:ascii="Times New Roman" w:hAnsi="Times New Roman" w:cs="Times New Roman"/>
          <w:sz w:val="28"/>
          <w:szCs w:val="28"/>
        </w:rPr>
        <w:t>”</w:t>
      </w:r>
      <w:r>
        <w:rPr>
          <w:rFonts w:ascii="Times New Roman" w:hAnsi="Times New Roman" w:cs="Times New Roman"/>
          <w:sz w:val="28"/>
          <w:szCs w:val="28"/>
        </w:rPr>
        <w:t xml:space="preserve">, </w:t>
      </w:r>
      <w:r w:rsidR="00855023">
        <w:rPr>
          <w:rFonts w:ascii="Times New Roman" w:hAnsi="Times New Roman" w:cs="Times New Roman"/>
          <w:sz w:val="28"/>
          <w:szCs w:val="28"/>
        </w:rPr>
        <w:t>определяющий</w:t>
      </w:r>
      <w:r>
        <w:rPr>
          <w:rFonts w:ascii="Times New Roman" w:hAnsi="Times New Roman" w:cs="Times New Roman"/>
          <w:sz w:val="28"/>
          <w:szCs w:val="28"/>
        </w:rPr>
        <w:t xml:space="preserve"> правовой режим технологического обеспечения защиты информации.</w:t>
      </w:r>
    </w:p>
    <w:p w14:paraId="6D019B72" w14:textId="5239B1EB" w:rsidR="009F5CE0" w:rsidRDefault="009F5CE0" w:rsidP="008211DC">
      <w:pPr>
        <w:pStyle w:val="af"/>
        <w:numPr>
          <w:ilvl w:val="0"/>
          <w:numId w:val="3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Федеральный закон от 26.07.2017 г. №187-ФЗ </w:t>
      </w:r>
      <w:r w:rsidRPr="009F5CE0">
        <w:rPr>
          <w:rFonts w:ascii="Times New Roman" w:hAnsi="Times New Roman" w:cs="Times New Roman"/>
          <w:sz w:val="28"/>
          <w:szCs w:val="28"/>
        </w:rPr>
        <w:t>“</w:t>
      </w:r>
      <w:r>
        <w:rPr>
          <w:rFonts w:ascii="Times New Roman" w:hAnsi="Times New Roman" w:cs="Times New Roman"/>
          <w:sz w:val="28"/>
          <w:szCs w:val="28"/>
        </w:rPr>
        <w:t>О безопасности критической информационной инфраструктуры Российской Федерации</w:t>
      </w:r>
      <w:r w:rsidRPr="009F5CE0">
        <w:rPr>
          <w:rFonts w:ascii="Times New Roman" w:hAnsi="Times New Roman" w:cs="Times New Roman"/>
          <w:sz w:val="28"/>
          <w:szCs w:val="28"/>
        </w:rPr>
        <w:t>”</w:t>
      </w:r>
      <w:r w:rsidR="008E6D88">
        <w:rPr>
          <w:rFonts w:ascii="Times New Roman" w:hAnsi="Times New Roman" w:cs="Times New Roman"/>
          <w:sz w:val="28"/>
          <w:szCs w:val="28"/>
        </w:rPr>
        <w:t>, касающийся компаний, которые работают в сферах, критически важных для жизни государства.</w:t>
      </w:r>
    </w:p>
    <w:p w14:paraId="19B8D0CE" w14:textId="77777777" w:rsidR="006A3120" w:rsidRDefault="006A3120" w:rsidP="006A3120">
      <w:pPr>
        <w:pStyle w:val="af"/>
        <w:spacing w:line="360" w:lineRule="auto"/>
        <w:jc w:val="both"/>
        <w:rPr>
          <w:rFonts w:ascii="Times New Roman" w:hAnsi="Times New Roman" w:cs="Times New Roman"/>
          <w:sz w:val="28"/>
          <w:szCs w:val="28"/>
        </w:rPr>
      </w:pPr>
    </w:p>
    <w:p w14:paraId="5AA4E708" w14:textId="660E122E" w:rsidR="00567A8E" w:rsidRPr="0010397F" w:rsidRDefault="00567A8E" w:rsidP="0010397F">
      <w:pPr>
        <w:pStyle w:val="af"/>
        <w:spacing w:line="360" w:lineRule="auto"/>
        <w:ind w:firstLine="720"/>
        <w:jc w:val="both"/>
        <w:rPr>
          <w:rFonts w:ascii="Times New Roman" w:hAnsi="Times New Roman" w:cs="Times New Roman"/>
          <w:sz w:val="28"/>
          <w:szCs w:val="28"/>
          <w:lang w:val="en-US"/>
        </w:rPr>
      </w:pPr>
      <w:r w:rsidRPr="00567A8E">
        <w:rPr>
          <w:rFonts w:ascii="Times New Roman" w:hAnsi="Times New Roman" w:cs="Times New Roman"/>
          <w:sz w:val="28"/>
          <w:szCs w:val="28"/>
        </w:rPr>
        <w:t xml:space="preserve">В рамках изучения нормативной базы проекта "Единый пульт управления системами телеметрии региональных компаний" был проведен детальный анализ документов, регулирующих вопросы информационной безопасности на всех уровнях эксплуатации системы. Проектная документация устанавливает строгие требования как к программному администрированию, так и к физическому обслуживанию оборудования. Особое внимание уделяется регулярным процедурам поддержания безопасности: администраторы обязаны систематически проверять актуальность антивирусных баз сигнатур, тщательно анализировать системные журналы для выявления текущих или устраненных угроз, а также своевременно устанавливать обновления систем безопасности операционных систем, предварительно убедившись в их совместимости с программным обеспечением комплекса. </w:t>
      </w:r>
    </w:p>
    <w:p w14:paraId="488326E3" w14:textId="7F89D71B" w:rsidR="00567A8E" w:rsidRPr="0010397F" w:rsidRDefault="00567A8E" w:rsidP="0010397F">
      <w:pPr>
        <w:pStyle w:val="af"/>
        <w:spacing w:line="360" w:lineRule="auto"/>
        <w:ind w:firstLine="720"/>
        <w:jc w:val="both"/>
        <w:rPr>
          <w:rFonts w:ascii="Times New Roman" w:hAnsi="Times New Roman" w:cs="Times New Roman"/>
          <w:sz w:val="28"/>
          <w:szCs w:val="28"/>
          <w:lang w:val="en-US"/>
        </w:rPr>
      </w:pPr>
      <w:r w:rsidRPr="00567A8E">
        <w:rPr>
          <w:rFonts w:ascii="Times New Roman" w:hAnsi="Times New Roman" w:cs="Times New Roman"/>
          <w:sz w:val="28"/>
          <w:szCs w:val="28"/>
        </w:rPr>
        <w:t xml:space="preserve">Важное место в регламентирующих документах занимают вопросы организации надежного резервного копирования критически важных данных и обеспечения физической безопасности помещений с ограниченным доступом. Для защиты таких зон предусмотрено использование комплексных мер, включающих современные системы видеонаблюдения, системы контроля и управления доступом (СКУД), а также обязательное ведение журналов учета посещений обслуживающего персонала. В ходе практической работы представилась возможность внести вклад в совершенствование корпоративных политик безопасности - в частности, были разработаны предложения по дополнению раздела о резервном электропитании. Эти дополнения включают </w:t>
      </w:r>
      <w:r w:rsidRPr="00567A8E">
        <w:rPr>
          <w:rFonts w:ascii="Times New Roman" w:hAnsi="Times New Roman" w:cs="Times New Roman"/>
          <w:sz w:val="28"/>
          <w:szCs w:val="28"/>
        </w:rPr>
        <w:lastRenderedPageBreak/>
        <w:t>конкретные технические стандарты для источников бесперебойного питания, подробные меры защиты персонала (как квалифицированных специалистов, так и неподготовленных сотрудников) при работе с оборудованием, а также детализированные процедуры безопасной эксплуатации резервных систем питания. Подобные уточнения позволяют существенно повысить уровень защищенности критически важной инфраструктуры и минимизировать потенциальные риски при эксплуатации систем.</w:t>
      </w:r>
    </w:p>
    <w:p w14:paraId="5256C7E0" w14:textId="502F89B0" w:rsidR="00BC7DA3" w:rsidRDefault="00567A8E" w:rsidP="00567A8E">
      <w:pPr>
        <w:pStyle w:val="af"/>
        <w:spacing w:line="360" w:lineRule="auto"/>
        <w:ind w:firstLine="720"/>
        <w:jc w:val="both"/>
        <w:rPr>
          <w:rFonts w:ascii="Times New Roman" w:hAnsi="Times New Roman" w:cs="Times New Roman"/>
          <w:sz w:val="28"/>
          <w:szCs w:val="28"/>
        </w:rPr>
      </w:pPr>
      <w:r w:rsidRPr="00567A8E">
        <w:rPr>
          <w:rFonts w:ascii="Times New Roman" w:hAnsi="Times New Roman" w:cs="Times New Roman"/>
          <w:sz w:val="28"/>
          <w:szCs w:val="28"/>
        </w:rPr>
        <w:t>Особый интерес представляла работа по актуализации требований к источникам бесперебойного питания, где учитывались не только технические параметры оборудования, но и аспекты безопасного взаимодействия персонала с системами резервного питания. Разработанные предложения включали комплексный подход к организации защитных мер, начиная от выбора соответствующего современным стандартам оборудования и заканчивая регламентацией действий персонала в различных рабочих ситуациях. При этом особое внимание уделялось созданию понятных и выполнимых инструкций для сотрудников с разным уровнем технической подготовки, что в конечном итоге способствует повышению общей культуры безопасности на предприятии. Полученный опыт работы с нормативной документацией и участия в совершенствовании корпоративных стандартов представляет значительную ценность для профессионального развития в области информационной безопасности.</w:t>
      </w:r>
    </w:p>
    <w:p w14:paraId="0F6E0752" w14:textId="77777777" w:rsidR="00BC7DA3" w:rsidRDefault="00BC7DA3" w:rsidP="00BC7DA3">
      <w:pPr>
        <w:pStyle w:val="af"/>
        <w:spacing w:line="360" w:lineRule="auto"/>
        <w:jc w:val="both"/>
        <w:rPr>
          <w:rFonts w:ascii="Times New Roman" w:hAnsi="Times New Roman" w:cs="Times New Roman"/>
          <w:sz w:val="28"/>
          <w:szCs w:val="28"/>
        </w:rPr>
      </w:pPr>
    </w:p>
    <w:p w14:paraId="082A8D1C" w14:textId="74BE42FC" w:rsidR="000E04D4" w:rsidRPr="000E04D4" w:rsidRDefault="00BC7DA3" w:rsidP="000E04D4">
      <w:pPr>
        <w:pStyle w:val="af"/>
        <w:spacing w:line="360" w:lineRule="auto"/>
        <w:ind w:firstLine="709"/>
        <w:jc w:val="both"/>
        <w:rPr>
          <w:rFonts w:ascii="Times New Roman" w:hAnsi="Times New Roman" w:cs="Times New Roman"/>
          <w:b/>
          <w:sz w:val="32"/>
          <w:szCs w:val="28"/>
        </w:rPr>
      </w:pPr>
      <w:r>
        <w:rPr>
          <w:rFonts w:ascii="Times New Roman" w:hAnsi="Times New Roman" w:cs="Times New Roman"/>
          <w:b/>
          <w:sz w:val="32"/>
          <w:szCs w:val="28"/>
        </w:rPr>
        <w:t xml:space="preserve">2.2. </w:t>
      </w:r>
      <w:r w:rsidR="0097701F">
        <w:rPr>
          <w:rFonts w:ascii="Times New Roman" w:hAnsi="Times New Roman" w:cs="Times New Roman"/>
          <w:b/>
          <w:sz w:val="32"/>
          <w:szCs w:val="28"/>
        </w:rPr>
        <w:t xml:space="preserve">Знакомство с </w:t>
      </w:r>
      <w:r w:rsidR="0097701F">
        <w:rPr>
          <w:rFonts w:ascii="Times New Roman" w:hAnsi="Times New Roman" w:cs="Times New Roman"/>
          <w:b/>
          <w:sz w:val="32"/>
          <w:szCs w:val="28"/>
          <w:lang w:val="en-US"/>
        </w:rPr>
        <w:t>DLP</w:t>
      </w:r>
      <w:r w:rsidR="0097701F" w:rsidRPr="0097701F">
        <w:rPr>
          <w:rFonts w:ascii="Times New Roman" w:hAnsi="Times New Roman" w:cs="Times New Roman"/>
          <w:b/>
          <w:sz w:val="32"/>
          <w:szCs w:val="28"/>
        </w:rPr>
        <w:t>-</w:t>
      </w:r>
      <w:r w:rsidR="0097701F">
        <w:rPr>
          <w:rFonts w:ascii="Times New Roman" w:hAnsi="Times New Roman" w:cs="Times New Roman"/>
          <w:b/>
          <w:sz w:val="32"/>
          <w:szCs w:val="28"/>
        </w:rPr>
        <w:t xml:space="preserve">системой </w:t>
      </w:r>
      <w:r w:rsidR="00D44874">
        <w:rPr>
          <w:rFonts w:ascii="Times New Roman" w:hAnsi="Times New Roman" w:cs="Times New Roman"/>
          <w:b/>
          <w:sz w:val="32"/>
          <w:szCs w:val="28"/>
        </w:rPr>
        <w:t>«</w:t>
      </w:r>
      <w:r w:rsidR="0097701F">
        <w:rPr>
          <w:rFonts w:ascii="Times New Roman" w:hAnsi="Times New Roman" w:cs="Times New Roman"/>
          <w:b/>
          <w:sz w:val="32"/>
          <w:szCs w:val="28"/>
          <w:lang w:val="en-US"/>
        </w:rPr>
        <w:t>InfoWatch</w:t>
      </w:r>
      <w:r w:rsidR="00D44874">
        <w:rPr>
          <w:rFonts w:ascii="Times New Roman" w:hAnsi="Times New Roman" w:cs="Times New Roman"/>
          <w:b/>
          <w:sz w:val="32"/>
          <w:szCs w:val="28"/>
        </w:rPr>
        <w:t>»</w:t>
      </w:r>
      <w:r w:rsidR="000E04D4" w:rsidRPr="000E04D4">
        <w:rPr>
          <w:rFonts w:ascii="Times New Roman" w:hAnsi="Times New Roman" w:cs="Times New Roman"/>
          <w:sz w:val="28"/>
          <w:szCs w:val="28"/>
        </w:rPr>
        <w:t xml:space="preserve"> </w:t>
      </w:r>
    </w:p>
    <w:p w14:paraId="76F40D0E" w14:textId="5437E645" w:rsidR="000E04D4" w:rsidRPr="0010397F" w:rsidRDefault="000E04D4" w:rsidP="0010397F">
      <w:pPr>
        <w:pStyle w:val="af"/>
        <w:spacing w:line="360" w:lineRule="auto"/>
        <w:ind w:firstLine="720"/>
        <w:jc w:val="both"/>
        <w:rPr>
          <w:rFonts w:ascii="Times New Roman" w:hAnsi="Times New Roman" w:cs="Times New Roman"/>
          <w:sz w:val="28"/>
          <w:szCs w:val="28"/>
          <w:lang w:val="en-US"/>
        </w:rPr>
      </w:pPr>
      <w:r w:rsidRPr="000E04D4">
        <w:rPr>
          <w:rFonts w:ascii="Times New Roman" w:hAnsi="Times New Roman" w:cs="Times New Roman"/>
          <w:sz w:val="28"/>
          <w:szCs w:val="28"/>
        </w:rPr>
        <w:t xml:space="preserve">Современные вызовы информационной безопасности требуют комплексного подхода к защите корпоративных данных от внутренних угроз. В рамках практики мне представилась возможность детально изучить работу системы предотвращения утечек информации InfoWatch – одного из ключевых инструментов в арсенале специалистов по информационной безопасности компании.  </w:t>
      </w:r>
    </w:p>
    <w:p w14:paraId="709E73F0" w14:textId="4D626E8D" w:rsidR="000E04D4" w:rsidRPr="0010397F" w:rsidRDefault="000E04D4" w:rsidP="0010397F">
      <w:pPr>
        <w:pStyle w:val="af"/>
        <w:spacing w:line="360" w:lineRule="auto"/>
        <w:ind w:firstLine="720"/>
        <w:jc w:val="both"/>
        <w:rPr>
          <w:rFonts w:ascii="Times New Roman" w:hAnsi="Times New Roman" w:cs="Times New Roman"/>
          <w:sz w:val="28"/>
          <w:szCs w:val="28"/>
          <w:lang w:val="en-US"/>
        </w:rPr>
      </w:pPr>
      <w:r w:rsidRPr="000E04D4">
        <w:rPr>
          <w:rFonts w:ascii="Times New Roman" w:hAnsi="Times New Roman" w:cs="Times New Roman"/>
          <w:sz w:val="28"/>
          <w:szCs w:val="28"/>
        </w:rPr>
        <w:lastRenderedPageBreak/>
        <w:t xml:space="preserve">DLP-система (Data Leak Prevention) представляет собой технологический комплекс, предназначенный для мониторинга, анализа и блокировки потенциально опасных операций с конфиденциальными данными. В условиях цифровой трансформации бизнес-процессов и роста количества каналов передачи информации, подобные системы становятся критически важными для защиты интеллектуальной собственности и персональных данных.  </w:t>
      </w:r>
    </w:p>
    <w:p w14:paraId="74A276DD" w14:textId="74827F81" w:rsidR="000E04D4" w:rsidRPr="0010397F" w:rsidRDefault="000E04D4" w:rsidP="0010397F">
      <w:pPr>
        <w:pStyle w:val="af"/>
        <w:spacing w:line="360" w:lineRule="auto"/>
        <w:ind w:firstLine="720"/>
        <w:jc w:val="both"/>
        <w:rPr>
          <w:rFonts w:ascii="Times New Roman" w:hAnsi="Times New Roman" w:cs="Times New Roman"/>
          <w:sz w:val="28"/>
          <w:szCs w:val="28"/>
          <w:lang w:val="en-US"/>
        </w:rPr>
      </w:pPr>
      <w:r w:rsidRPr="000E04D4">
        <w:rPr>
          <w:rFonts w:ascii="Times New Roman" w:hAnsi="Times New Roman" w:cs="Times New Roman"/>
          <w:sz w:val="28"/>
          <w:szCs w:val="28"/>
        </w:rPr>
        <w:t xml:space="preserve">В ходе изучения системы я познакомился с ее архитектурой, основными функциональными возможностями и особенностями реализации в корпоративной среде ПАО "Газпром". Особый акцент был сделан на практическом применении системы для контроля различных каналов передачи данных, включая электронную почту, мессенджеры, веб-трафик и съемные носители информации.  </w:t>
      </w:r>
    </w:p>
    <w:p w14:paraId="1926001E" w14:textId="17B6ED6E" w:rsidR="0050447B" w:rsidRDefault="000E04D4" w:rsidP="000E04D4">
      <w:pPr>
        <w:pStyle w:val="af"/>
        <w:spacing w:line="360" w:lineRule="auto"/>
        <w:ind w:firstLine="720"/>
        <w:jc w:val="both"/>
        <w:rPr>
          <w:rFonts w:ascii="Times New Roman" w:hAnsi="Times New Roman" w:cs="Times New Roman"/>
          <w:sz w:val="28"/>
          <w:szCs w:val="28"/>
        </w:rPr>
      </w:pPr>
      <w:r w:rsidRPr="000E04D4">
        <w:rPr>
          <w:rFonts w:ascii="Times New Roman" w:hAnsi="Times New Roman" w:cs="Times New Roman"/>
          <w:sz w:val="28"/>
          <w:szCs w:val="28"/>
        </w:rPr>
        <w:t>Работа с InfoWatch позволила мне на реальных примерах понять, как современные технологии помогают предотвращать как непреднамеренные, так и злонамеренные утечки данных, обеспечивая тем самым защиту критически важной информации компании. Полученный опыт особенно ценен для понимания современных подходов к построению комплексных систем информационной безопасности на крупных предприятиях.</w:t>
      </w:r>
      <w:r>
        <w:rPr>
          <w:rFonts w:ascii="Times New Roman" w:hAnsi="Times New Roman" w:cs="Times New Roman"/>
          <w:sz w:val="28"/>
          <w:szCs w:val="28"/>
        </w:rPr>
        <w:tab/>
      </w:r>
      <w:r w:rsidR="00BC68BF">
        <w:rPr>
          <w:rFonts w:ascii="Times New Roman" w:hAnsi="Times New Roman" w:cs="Times New Roman"/>
          <w:sz w:val="28"/>
          <w:szCs w:val="28"/>
        </w:rPr>
        <w:t xml:space="preserve"> </w:t>
      </w:r>
    </w:p>
    <w:p w14:paraId="4BC62DB3" w14:textId="77777777" w:rsidR="0050447B" w:rsidRPr="0010397F" w:rsidRDefault="0050447B" w:rsidP="00BC7DA3">
      <w:pPr>
        <w:pStyle w:val="af"/>
        <w:spacing w:line="360" w:lineRule="auto"/>
        <w:jc w:val="both"/>
        <w:rPr>
          <w:rFonts w:ascii="Times New Roman" w:hAnsi="Times New Roman" w:cs="Times New Roman"/>
          <w:sz w:val="28"/>
          <w:szCs w:val="28"/>
          <w:lang w:val="en-US"/>
        </w:rPr>
      </w:pPr>
    </w:p>
    <w:p w14:paraId="3F33AD53" w14:textId="77777777" w:rsidR="0050447B" w:rsidRDefault="0050447B" w:rsidP="00BC7DA3">
      <w:pPr>
        <w:pStyle w:val="af"/>
        <w:spacing w:line="360" w:lineRule="auto"/>
        <w:jc w:val="both"/>
        <w:rPr>
          <w:rFonts w:ascii="Times New Roman" w:hAnsi="Times New Roman" w:cs="Times New Roman"/>
          <w:sz w:val="28"/>
          <w:szCs w:val="28"/>
        </w:rPr>
      </w:pPr>
    </w:p>
    <w:p w14:paraId="0FCBC1B2" w14:textId="38F91378" w:rsidR="0050447B" w:rsidRDefault="0050447B" w:rsidP="00BC7DA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68480" behindDoc="0" locked="0" layoutInCell="1" allowOverlap="1" wp14:anchorId="27AD7246" wp14:editId="1C4D288F">
            <wp:simplePos x="0" y="0"/>
            <wp:positionH relativeFrom="margin">
              <wp:align>center</wp:align>
            </wp:positionH>
            <wp:positionV relativeFrom="paragraph">
              <wp:posOffset>-158115</wp:posOffset>
            </wp:positionV>
            <wp:extent cx="4736465" cy="2771775"/>
            <wp:effectExtent l="0" t="0" r="6985" b="9525"/>
            <wp:wrapNone/>
            <wp:docPr id="166338037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6465"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22F3BA" w14:textId="05B0E868" w:rsidR="0050447B" w:rsidRDefault="0050447B" w:rsidP="00BC7DA3">
      <w:pPr>
        <w:pStyle w:val="af"/>
        <w:spacing w:line="360" w:lineRule="auto"/>
        <w:jc w:val="both"/>
        <w:rPr>
          <w:rFonts w:ascii="Times New Roman" w:hAnsi="Times New Roman" w:cs="Times New Roman"/>
          <w:sz w:val="28"/>
          <w:szCs w:val="28"/>
        </w:rPr>
      </w:pPr>
    </w:p>
    <w:p w14:paraId="0D4E2C63" w14:textId="7180B332" w:rsidR="0050447B" w:rsidRDefault="0050447B" w:rsidP="00BC7DA3">
      <w:pPr>
        <w:pStyle w:val="af"/>
        <w:spacing w:line="360" w:lineRule="auto"/>
        <w:jc w:val="both"/>
        <w:rPr>
          <w:rFonts w:ascii="Times New Roman" w:hAnsi="Times New Roman" w:cs="Times New Roman"/>
          <w:sz w:val="28"/>
          <w:szCs w:val="28"/>
        </w:rPr>
      </w:pPr>
    </w:p>
    <w:p w14:paraId="0A1CD186" w14:textId="4B883A4E" w:rsidR="0050447B" w:rsidRDefault="0050447B" w:rsidP="00BC7DA3">
      <w:pPr>
        <w:pStyle w:val="af"/>
        <w:spacing w:line="360" w:lineRule="auto"/>
        <w:jc w:val="both"/>
        <w:rPr>
          <w:rFonts w:ascii="Times New Roman" w:hAnsi="Times New Roman" w:cs="Times New Roman"/>
          <w:sz w:val="28"/>
          <w:szCs w:val="28"/>
        </w:rPr>
      </w:pPr>
    </w:p>
    <w:p w14:paraId="7AFA214B" w14:textId="2AEEE35D" w:rsidR="0050447B" w:rsidRDefault="0050447B" w:rsidP="00BC7DA3">
      <w:pPr>
        <w:pStyle w:val="af"/>
        <w:spacing w:line="360" w:lineRule="auto"/>
        <w:jc w:val="both"/>
        <w:rPr>
          <w:rFonts w:ascii="Times New Roman" w:hAnsi="Times New Roman" w:cs="Times New Roman"/>
          <w:sz w:val="28"/>
          <w:szCs w:val="28"/>
        </w:rPr>
      </w:pPr>
    </w:p>
    <w:p w14:paraId="62708E52" w14:textId="6E9BDAEF" w:rsidR="0050447B" w:rsidRDefault="0050447B" w:rsidP="00BC7DA3">
      <w:pPr>
        <w:pStyle w:val="af"/>
        <w:spacing w:line="360" w:lineRule="auto"/>
        <w:jc w:val="both"/>
        <w:rPr>
          <w:rFonts w:ascii="Times New Roman" w:hAnsi="Times New Roman" w:cs="Times New Roman"/>
          <w:sz w:val="28"/>
          <w:szCs w:val="28"/>
        </w:rPr>
      </w:pPr>
    </w:p>
    <w:p w14:paraId="05A53088" w14:textId="5C052C6A" w:rsidR="0050447B" w:rsidRDefault="0050447B" w:rsidP="00BC7DA3">
      <w:pPr>
        <w:pStyle w:val="af"/>
        <w:spacing w:line="360" w:lineRule="auto"/>
        <w:jc w:val="both"/>
        <w:rPr>
          <w:rFonts w:ascii="Times New Roman" w:hAnsi="Times New Roman" w:cs="Times New Roman"/>
          <w:sz w:val="28"/>
          <w:szCs w:val="28"/>
        </w:rPr>
      </w:pPr>
    </w:p>
    <w:p w14:paraId="1364773B" w14:textId="0973737B" w:rsidR="0050447B" w:rsidRDefault="0050447B" w:rsidP="00BC7DA3">
      <w:pPr>
        <w:pStyle w:val="af"/>
        <w:spacing w:line="360" w:lineRule="auto"/>
        <w:jc w:val="both"/>
        <w:rPr>
          <w:rFonts w:ascii="Times New Roman" w:hAnsi="Times New Roman" w:cs="Times New Roman"/>
          <w:sz w:val="28"/>
          <w:szCs w:val="28"/>
        </w:rPr>
      </w:pPr>
    </w:p>
    <w:p w14:paraId="1A27669F" w14:textId="06084151" w:rsidR="0050447B" w:rsidRDefault="0050447B" w:rsidP="00BC7DA3">
      <w:pPr>
        <w:pStyle w:val="af"/>
        <w:spacing w:line="360" w:lineRule="auto"/>
        <w:jc w:val="both"/>
        <w:rPr>
          <w:rFonts w:ascii="Times New Roman" w:hAnsi="Times New Roman" w:cs="Times New Roman"/>
          <w:sz w:val="28"/>
          <w:szCs w:val="28"/>
        </w:rPr>
      </w:pPr>
    </w:p>
    <w:p w14:paraId="55BFA937" w14:textId="5F20D2B0" w:rsidR="000E04D4" w:rsidRPr="000E04D4" w:rsidRDefault="0050447B" w:rsidP="000E04D4">
      <w:pPr>
        <w:pStyle w:val="af"/>
        <w:spacing w:line="360" w:lineRule="auto"/>
        <w:jc w:val="both"/>
        <w:rPr>
          <w:rFonts w:ascii="Times New Roman" w:hAnsi="Times New Roman" w:cs="Times New Roman"/>
          <w:sz w:val="28"/>
          <w:szCs w:val="28"/>
        </w:rPr>
      </w:pPr>
      <w:r w:rsidRPr="0050447B">
        <w:rPr>
          <w:rFonts w:ascii="Times New Roman" w:hAnsi="Times New Roman" w:cs="Times New Roman"/>
          <w:sz w:val="28"/>
          <w:szCs w:val="28"/>
        </w:rPr>
        <w:t xml:space="preserve">                         </w:t>
      </w:r>
      <w:r>
        <w:rPr>
          <w:rFonts w:ascii="Times New Roman" w:hAnsi="Times New Roman" w:cs="Times New Roman"/>
          <w:sz w:val="28"/>
          <w:szCs w:val="28"/>
        </w:rPr>
        <w:t xml:space="preserve">Рисунок 1 – Главная страница продукта </w:t>
      </w:r>
      <w:r>
        <w:rPr>
          <w:rFonts w:ascii="Times New Roman" w:hAnsi="Times New Roman" w:cs="Times New Roman"/>
          <w:sz w:val="28"/>
          <w:szCs w:val="28"/>
          <w:lang w:val="en-US"/>
        </w:rPr>
        <w:t>InfoWatch</w:t>
      </w:r>
    </w:p>
    <w:p w14:paraId="34CB7541" w14:textId="77777777" w:rsidR="000E04D4" w:rsidRPr="000E04D4" w:rsidRDefault="000E04D4" w:rsidP="000E04D4">
      <w:pPr>
        <w:pStyle w:val="af"/>
        <w:spacing w:line="360" w:lineRule="auto"/>
        <w:jc w:val="both"/>
        <w:rPr>
          <w:rFonts w:ascii="Times New Roman" w:hAnsi="Times New Roman" w:cs="Times New Roman"/>
          <w:sz w:val="28"/>
          <w:szCs w:val="28"/>
        </w:rPr>
      </w:pPr>
    </w:p>
    <w:p w14:paraId="76128E91" w14:textId="40F43AD9" w:rsidR="0010397F" w:rsidRPr="0010397F" w:rsidRDefault="000E04D4" w:rsidP="0010397F">
      <w:pPr>
        <w:pStyle w:val="af"/>
        <w:spacing w:line="360" w:lineRule="auto"/>
        <w:ind w:firstLine="720"/>
        <w:jc w:val="both"/>
        <w:rPr>
          <w:rFonts w:ascii="Times New Roman" w:hAnsi="Times New Roman" w:cs="Times New Roman"/>
          <w:sz w:val="28"/>
          <w:szCs w:val="28"/>
          <w:lang w:val="en-US"/>
        </w:rPr>
      </w:pPr>
      <w:r w:rsidRPr="000E04D4">
        <w:rPr>
          <w:rFonts w:ascii="Times New Roman" w:hAnsi="Times New Roman" w:cs="Times New Roman"/>
          <w:sz w:val="28"/>
          <w:szCs w:val="28"/>
        </w:rPr>
        <w:t>DLP-система работает как универсальный контролёр всех возможных путей утечки данных. Она постоянно мониторит: электронную почту (любые ящики), все действия в браузерах (включая облака), переписку в мессенджерах и передачу файлов через FTP. Если данные пытаются передать в зашифрованном виде, система умеет их "просматривать" - для этого у неё есть специальные механизмы декодирования.</w:t>
      </w:r>
    </w:p>
    <w:p w14:paraId="2F78BBE0" w14:textId="00B678D8" w:rsidR="000E04D4" w:rsidRPr="0010397F" w:rsidRDefault="000E04D4" w:rsidP="0010397F">
      <w:pPr>
        <w:pStyle w:val="af"/>
        <w:spacing w:line="360" w:lineRule="auto"/>
        <w:ind w:firstLine="720"/>
        <w:jc w:val="both"/>
        <w:rPr>
          <w:rFonts w:ascii="Times New Roman" w:hAnsi="Times New Roman" w:cs="Times New Roman"/>
          <w:sz w:val="28"/>
          <w:szCs w:val="28"/>
          <w:lang w:val="en-US"/>
        </w:rPr>
      </w:pPr>
      <w:r w:rsidRPr="000E04D4">
        <w:rPr>
          <w:rFonts w:ascii="Times New Roman" w:hAnsi="Times New Roman" w:cs="Times New Roman"/>
          <w:sz w:val="28"/>
          <w:szCs w:val="28"/>
        </w:rPr>
        <w:t>Отдельное внимание уделяется физическим носителям: блокируются попытки скопировать что-то на флешки, внешние диски или распечатать на принтере. Система также жёстко контролирует доступ к файлам на серверах - у каждого сотрудника права строго по должности: что можно смотреть, что редактировать, а что вообще не должно попадаться на глаза.</w:t>
      </w:r>
    </w:p>
    <w:p w14:paraId="070879CA" w14:textId="3F31AAC7" w:rsidR="00A47E89" w:rsidRPr="00231991" w:rsidRDefault="000E04D4" w:rsidP="000E04D4">
      <w:pPr>
        <w:pStyle w:val="af"/>
        <w:spacing w:line="360" w:lineRule="auto"/>
        <w:ind w:firstLine="720"/>
        <w:jc w:val="both"/>
        <w:rPr>
          <w:rFonts w:ascii="Times New Roman" w:hAnsi="Times New Roman" w:cs="Times New Roman"/>
          <w:sz w:val="28"/>
          <w:szCs w:val="28"/>
        </w:rPr>
      </w:pPr>
      <w:r w:rsidRPr="000E04D4">
        <w:rPr>
          <w:rFonts w:ascii="Times New Roman" w:hAnsi="Times New Roman" w:cs="Times New Roman"/>
          <w:sz w:val="28"/>
          <w:szCs w:val="28"/>
        </w:rPr>
        <w:t>Как это всё технически устроено и взаимодействует между собой, можно увидеть на схеме InfoWatch (Рисунок 2). Главная фишка системы - она ловит утечки, но при этом не мешает людям нормально работать.</w:t>
      </w:r>
    </w:p>
    <w:p w14:paraId="6603A035" w14:textId="71A7171C" w:rsidR="00A47E89" w:rsidRPr="00231991" w:rsidRDefault="000E04D4" w:rsidP="0050447B">
      <w:pPr>
        <w:pStyle w:val="af"/>
        <w:spacing w:line="360" w:lineRule="auto"/>
        <w:ind w:firstLine="720"/>
        <w:jc w:val="both"/>
        <w:rPr>
          <w:rFonts w:ascii="Times New Roman" w:hAnsi="Times New Roman" w:cs="Times New Roman"/>
          <w:sz w:val="28"/>
          <w:szCs w:val="28"/>
        </w:rPr>
      </w:pPr>
      <w:r>
        <w:rPr>
          <w:noProof/>
        </w:rPr>
        <w:drawing>
          <wp:anchor distT="0" distB="0" distL="114300" distR="114300" simplePos="0" relativeHeight="251669504" behindDoc="0" locked="0" layoutInCell="1" allowOverlap="1" wp14:anchorId="53EC3288" wp14:editId="322E8F06">
            <wp:simplePos x="0" y="0"/>
            <wp:positionH relativeFrom="margin">
              <wp:align>center</wp:align>
            </wp:positionH>
            <wp:positionV relativeFrom="paragraph">
              <wp:posOffset>175087</wp:posOffset>
            </wp:positionV>
            <wp:extent cx="4655128" cy="2643314"/>
            <wp:effectExtent l="0" t="0" r="0" b="5080"/>
            <wp:wrapNone/>
            <wp:docPr id="1148905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5904" name=""/>
                    <pic:cNvPicPr/>
                  </pic:nvPicPr>
                  <pic:blipFill>
                    <a:blip r:embed="rId11"/>
                    <a:stretch>
                      <a:fillRect/>
                    </a:stretch>
                  </pic:blipFill>
                  <pic:spPr>
                    <a:xfrm>
                      <a:off x="0" y="0"/>
                      <a:ext cx="4655128" cy="2643314"/>
                    </a:xfrm>
                    <a:prstGeom prst="rect">
                      <a:avLst/>
                    </a:prstGeom>
                  </pic:spPr>
                </pic:pic>
              </a:graphicData>
            </a:graphic>
            <wp14:sizeRelH relativeFrom="margin">
              <wp14:pctWidth>0</wp14:pctWidth>
            </wp14:sizeRelH>
            <wp14:sizeRelV relativeFrom="margin">
              <wp14:pctHeight>0</wp14:pctHeight>
            </wp14:sizeRelV>
          </wp:anchor>
        </w:drawing>
      </w:r>
    </w:p>
    <w:p w14:paraId="311CE256" w14:textId="754D917E" w:rsidR="00A47E89" w:rsidRPr="00231991" w:rsidRDefault="00A47E89" w:rsidP="0050447B">
      <w:pPr>
        <w:pStyle w:val="af"/>
        <w:spacing w:line="360" w:lineRule="auto"/>
        <w:ind w:firstLine="720"/>
        <w:jc w:val="both"/>
        <w:rPr>
          <w:rFonts w:ascii="Times New Roman" w:hAnsi="Times New Roman" w:cs="Times New Roman"/>
          <w:sz w:val="28"/>
          <w:szCs w:val="28"/>
        </w:rPr>
      </w:pPr>
    </w:p>
    <w:p w14:paraId="4364304E" w14:textId="49FEB38C" w:rsidR="00A47E89" w:rsidRPr="00231991" w:rsidRDefault="00A47E89" w:rsidP="0050447B">
      <w:pPr>
        <w:pStyle w:val="af"/>
        <w:spacing w:line="360" w:lineRule="auto"/>
        <w:ind w:firstLine="720"/>
        <w:jc w:val="both"/>
        <w:rPr>
          <w:rFonts w:ascii="Times New Roman" w:hAnsi="Times New Roman" w:cs="Times New Roman"/>
          <w:sz w:val="28"/>
          <w:szCs w:val="28"/>
        </w:rPr>
      </w:pPr>
    </w:p>
    <w:p w14:paraId="480F27F8" w14:textId="77777777" w:rsidR="00A47E89" w:rsidRPr="00231991" w:rsidRDefault="00A47E89" w:rsidP="0050447B">
      <w:pPr>
        <w:pStyle w:val="af"/>
        <w:spacing w:line="360" w:lineRule="auto"/>
        <w:ind w:firstLine="720"/>
        <w:jc w:val="both"/>
        <w:rPr>
          <w:rFonts w:ascii="Times New Roman" w:hAnsi="Times New Roman" w:cs="Times New Roman"/>
          <w:sz w:val="28"/>
          <w:szCs w:val="28"/>
        </w:rPr>
      </w:pPr>
    </w:p>
    <w:p w14:paraId="4516DD27" w14:textId="658FCD40" w:rsidR="00A47E89" w:rsidRPr="00231991" w:rsidRDefault="00A47E89" w:rsidP="0050447B">
      <w:pPr>
        <w:pStyle w:val="af"/>
        <w:spacing w:line="360" w:lineRule="auto"/>
        <w:ind w:firstLine="720"/>
        <w:jc w:val="both"/>
        <w:rPr>
          <w:rFonts w:ascii="Times New Roman" w:hAnsi="Times New Roman" w:cs="Times New Roman"/>
          <w:sz w:val="28"/>
          <w:szCs w:val="28"/>
        </w:rPr>
      </w:pPr>
    </w:p>
    <w:p w14:paraId="398B96F8" w14:textId="3A56BB7A" w:rsidR="00A47E89" w:rsidRDefault="00A47E89" w:rsidP="0050447B">
      <w:pPr>
        <w:pStyle w:val="af"/>
        <w:spacing w:line="360" w:lineRule="auto"/>
        <w:ind w:firstLine="720"/>
        <w:jc w:val="both"/>
        <w:rPr>
          <w:rFonts w:ascii="Times New Roman" w:hAnsi="Times New Roman" w:cs="Times New Roman"/>
          <w:sz w:val="28"/>
          <w:szCs w:val="28"/>
        </w:rPr>
      </w:pPr>
      <w:r w:rsidRPr="00231991">
        <w:rPr>
          <w:rFonts w:ascii="Times New Roman" w:hAnsi="Times New Roman" w:cs="Times New Roman"/>
          <w:sz w:val="28"/>
          <w:szCs w:val="28"/>
        </w:rPr>
        <w:t xml:space="preserve"> </w:t>
      </w:r>
    </w:p>
    <w:p w14:paraId="7A6040D8" w14:textId="77777777" w:rsidR="000E04D4" w:rsidRDefault="000E04D4" w:rsidP="0050447B">
      <w:pPr>
        <w:pStyle w:val="af"/>
        <w:spacing w:line="360" w:lineRule="auto"/>
        <w:ind w:firstLine="720"/>
        <w:jc w:val="both"/>
        <w:rPr>
          <w:rFonts w:ascii="Times New Roman" w:hAnsi="Times New Roman" w:cs="Times New Roman"/>
          <w:sz w:val="28"/>
          <w:szCs w:val="28"/>
        </w:rPr>
      </w:pPr>
    </w:p>
    <w:p w14:paraId="18545881" w14:textId="77777777" w:rsidR="000E04D4" w:rsidRDefault="000E04D4" w:rsidP="0050447B">
      <w:pPr>
        <w:pStyle w:val="af"/>
        <w:spacing w:line="360" w:lineRule="auto"/>
        <w:ind w:firstLine="720"/>
        <w:jc w:val="both"/>
        <w:rPr>
          <w:rFonts w:ascii="Times New Roman" w:hAnsi="Times New Roman" w:cs="Times New Roman"/>
          <w:sz w:val="28"/>
          <w:szCs w:val="28"/>
        </w:rPr>
      </w:pPr>
    </w:p>
    <w:p w14:paraId="3E8DF63C" w14:textId="77777777" w:rsidR="000E04D4" w:rsidRDefault="000E04D4" w:rsidP="0050447B">
      <w:pPr>
        <w:pStyle w:val="af"/>
        <w:spacing w:line="360" w:lineRule="auto"/>
        <w:ind w:firstLine="720"/>
        <w:jc w:val="both"/>
        <w:rPr>
          <w:rFonts w:ascii="Times New Roman" w:hAnsi="Times New Roman" w:cs="Times New Roman"/>
          <w:sz w:val="28"/>
          <w:szCs w:val="28"/>
        </w:rPr>
      </w:pPr>
    </w:p>
    <w:p w14:paraId="24ED4D14" w14:textId="77777777" w:rsidR="000E04D4" w:rsidRPr="00231991" w:rsidRDefault="000E04D4" w:rsidP="0050447B">
      <w:pPr>
        <w:pStyle w:val="af"/>
        <w:spacing w:line="360" w:lineRule="auto"/>
        <w:ind w:firstLine="720"/>
        <w:jc w:val="both"/>
        <w:rPr>
          <w:rFonts w:ascii="Times New Roman" w:hAnsi="Times New Roman" w:cs="Times New Roman"/>
          <w:sz w:val="28"/>
          <w:szCs w:val="28"/>
        </w:rPr>
      </w:pPr>
    </w:p>
    <w:p w14:paraId="6E0C5548" w14:textId="2659A903" w:rsidR="00A47E89" w:rsidRDefault="00A47E89" w:rsidP="0010397F">
      <w:pPr>
        <w:pStyle w:val="af"/>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10397F">
        <w:rPr>
          <w:rFonts w:ascii="Times New Roman" w:hAnsi="Times New Roman" w:cs="Times New Roman"/>
          <w:sz w:val="28"/>
          <w:szCs w:val="28"/>
          <w:lang w:val="en-US"/>
        </w:rPr>
        <w:t xml:space="preserve"> 2 – </w:t>
      </w:r>
      <w:r w:rsidRPr="00EC0341">
        <w:rPr>
          <w:rFonts w:ascii="Times New Roman" w:hAnsi="Times New Roman" w:cs="Times New Roman"/>
          <w:sz w:val="28"/>
          <w:szCs w:val="28"/>
        </w:rPr>
        <w:t>Архитектура</w:t>
      </w:r>
      <w:r w:rsidRPr="00A47E89">
        <w:rPr>
          <w:rFonts w:ascii="Times New Roman" w:hAnsi="Times New Roman" w:cs="Times New Roman"/>
          <w:sz w:val="28"/>
          <w:szCs w:val="28"/>
          <w:lang w:val="en-US"/>
        </w:rPr>
        <w:t> InfoWatch</w:t>
      </w:r>
      <w:r w:rsidRPr="0010397F">
        <w:rPr>
          <w:rFonts w:ascii="Times New Roman" w:hAnsi="Times New Roman" w:cs="Times New Roman"/>
          <w:sz w:val="28"/>
          <w:szCs w:val="28"/>
          <w:lang w:val="en-US"/>
        </w:rPr>
        <w:t xml:space="preserve"> </w:t>
      </w:r>
      <w:r w:rsidRPr="00A47E89">
        <w:rPr>
          <w:rFonts w:ascii="Times New Roman" w:hAnsi="Times New Roman" w:cs="Times New Roman"/>
          <w:sz w:val="28"/>
          <w:szCs w:val="28"/>
          <w:lang w:val="en-US"/>
        </w:rPr>
        <w:t>Traffic</w:t>
      </w:r>
      <w:r w:rsidRPr="0010397F">
        <w:rPr>
          <w:rFonts w:ascii="Times New Roman" w:hAnsi="Times New Roman" w:cs="Times New Roman"/>
          <w:sz w:val="28"/>
          <w:szCs w:val="28"/>
          <w:lang w:val="en-US"/>
        </w:rPr>
        <w:t xml:space="preserve"> </w:t>
      </w:r>
      <w:r w:rsidRPr="00A47E89">
        <w:rPr>
          <w:rFonts w:ascii="Times New Roman" w:hAnsi="Times New Roman" w:cs="Times New Roman"/>
          <w:sz w:val="28"/>
          <w:szCs w:val="28"/>
          <w:lang w:val="en-US"/>
        </w:rPr>
        <w:t>Monitor</w:t>
      </w:r>
      <w:r w:rsidRPr="0010397F">
        <w:rPr>
          <w:rFonts w:ascii="Times New Roman" w:hAnsi="Times New Roman" w:cs="Times New Roman"/>
          <w:sz w:val="28"/>
          <w:szCs w:val="28"/>
          <w:lang w:val="en-US"/>
        </w:rPr>
        <w:t xml:space="preserve"> 6.7</w:t>
      </w:r>
    </w:p>
    <w:p w14:paraId="59C54A0B" w14:textId="77777777" w:rsidR="0010397F" w:rsidRPr="0010397F" w:rsidRDefault="0010397F" w:rsidP="009702C8">
      <w:pPr>
        <w:pStyle w:val="af"/>
        <w:spacing w:line="360" w:lineRule="auto"/>
        <w:jc w:val="both"/>
        <w:rPr>
          <w:rFonts w:ascii="Times New Roman" w:hAnsi="Times New Roman" w:cs="Times New Roman"/>
          <w:sz w:val="28"/>
          <w:szCs w:val="28"/>
          <w:lang w:val="en-US"/>
        </w:rPr>
      </w:pPr>
    </w:p>
    <w:p w14:paraId="7D4D79BE" w14:textId="20445BF2" w:rsidR="00282424" w:rsidRPr="00231991" w:rsidRDefault="00DD0948" w:rsidP="00BC7DA3">
      <w:pPr>
        <w:pStyle w:val="af"/>
        <w:spacing w:line="360" w:lineRule="auto"/>
        <w:jc w:val="both"/>
        <w:rPr>
          <w:rFonts w:ascii="Times New Roman" w:hAnsi="Times New Roman" w:cs="Times New Roman"/>
          <w:b/>
          <w:bCs/>
          <w:sz w:val="28"/>
          <w:szCs w:val="28"/>
        </w:rPr>
      </w:pPr>
      <w:r w:rsidRPr="0010397F">
        <w:rPr>
          <w:rFonts w:ascii="Times New Roman" w:hAnsi="Times New Roman" w:cs="Times New Roman"/>
          <w:sz w:val="28"/>
          <w:szCs w:val="28"/>
          <w:lang w:val="en-US"/>
        </w:rPr>
        <w:tab/>
      </w:r>
      <w:r>
        <w:rPr>
          <w:rFonts w:ascii="Times New Roman" w:hAnsi="Times New Roman" w:cs="Times New Roman"/>
          <w:sz w:val="28"/>
          <w:szCs w:val="28"/>
        </w:rPr>
        <w:t>Благодаря классифиикации данных, можно глобально разделять информацию на конфиденциальную и общедоступную. Реализуется это через применение к данным посто</w:t>
      </w:r>
      <w:r w:rsidR="0082678C">
        <w:rPr>
          <w:rFonts w:ascii="Times New Roman" w:hAnsi="Times New Roman" w:cs="Times New Roman"/>
          <w:sz w:val="28"/>
          <w:szCs w:val="28"/>
        </w:rPr>
        <w:t>я</w:t>
      </w:r>
      <w:r>
        <w:rPr>
          <w:rFonts w:ascii="Times New Roman" w:hAnsi="Times New Roman" w:cs="Times New Roman"/>
          <w:sz w:val="28"/>
          <w:szCs w:val="28"/>
        </w:rPr>
        <w:t xml:space="preserve">нных классификационных тегов. Например, с </w:t>
      </w:r>
      <w:r>
        <w:rPr>
          <w:rFonts w:ascii="Times New Roman" w:hAnsi="Times New Roman" w:cs="Times New Roman"/>
          <w:sz w:val="28"/>
          <w:szCs w:val="28"/>
        </w:rPr>
        <w:lastRenderedPageBreak/>
        <w:t>помощью регулярных выражений в документах можно выявлять номера кредитных карт и ключевые слова.</w:t>
      </w:r>
      <w:r w:rsidR="007E70D1">
        <w:rPr>
          <w:rFonts w:ascii="Times New Roman" w:hAnsi="Times New Roman" w:cs="Times New Roman"/>
          <w:sz w:val="28"/>
          <w:szCs w:val="28"/>
        </w:rPr>
        <w:t xml:space="preserve"> На рисунке 3 показана н</w:t>
      </w:r>
      <w:r w:rsidR="007E70D1" w:rsidRPr="007E70D1">
        <w:rPr>
          <w:rFonts w:ascii="Times New Roman" w:hAnsi="Times New Roman" w:cs="Times New Roman"/>
          <w:sz w:val="28"/>
          <w:szCs w:val="28"/>
        </w:rPr>
        <w:t>астройка политики блокировки по сигнатуре файла</w:t>
      </w:r>
      <w:r w:rsidR="00791DCD">
        <w:rPr>
          <w:rFonts w:ascii="Times New Roman" w:hAnsi="Times New Roman" w:cs="Times New Roman"/>
          <w:sz w:val="28"/>
          <w:szCs w:val="28"/>
        </w:rPr>
        <w:t>, а на рисунке 4 результат блокировки на компьютере пользователя в случае нарушения им данной политики</w:t>
      </w:r>
      <w:r w:rsidR="0069694B">
        <w:rPr>
          <w:rFonts w:ascii="Times New Roman" w:hAnsi="Times New Roman" w:cs="Times New Roman"/>
          <w:b/>
          <w:bCs/>
          <w:sz w:val="28"/>
          <w:szCs w:val="28"/>
        </w:rPr>
        <w:t>.</w:t>
      </w:r>
    </w:p>
    <w:p w14:paraId="676A67C9" w14:textId="3BB77C06" w:rsidR="00FF6E85" w:rsidRPr="00231991" w:rsidRDefault="0010397F" w:rsidP="00BC7DA3">
      <w:pPr>
        <w:pStyle w:val="af"/>
        <w:spacing w:line="360" w:lineRule="auto"/>
        <w:jc w:val="both"/>
        <w:rPr>
          <w:rFonts w:ascii="Times New Roman" w:hAnsi="Times New Roman" w:cs="Times New Roman"/>
          <w:b/>
          <w:bCs/>
          <w:sz w:val="28"/>
          <w:szCs w:val="28"/>
        </w:rPr>
      </w:pPr>
      <w:r>
        <w:rPr>
          <w:noProof/>
        </w:rPr>
        <w:drawing>
          <wp:anchor distT="0" distB="0" distL="114300" distR="114300" simplePos="0" relativeHeight="251670528" behindDoc="0" locked="0" layoutInCell="1" allowOverlap="1" wp14:anchorId="049C7AEE" wp14:editId="3FE2F787">
            <wp:simplePos x="0" y="0"/>
            <wp:positionH relativeFrom="margin">
              <wp:align>center</wp:align>
            </wp:positionH>
            <wp:positionV relativeFrom="paragraph">
              <wp:posOffset>154940</wp:posOffset>
            </wp:positionV>
            <wp:extent cx="3657600" cy="1981294"/>
            <wp:effectExtent l="0" t="0" r="0" b="0"/>
            <wp:wrapNone/>
            <wp:docPr id="1915531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31315" name=""/>
                    <pic:cNvPicPr/>
                  </pic:nvPicPr>
                  <pic:blipFill>
                    <a:blip r:embed="rId12"/>
                    <a:stretch>
                      <a:fillRect/>
                    </a:stretch>
                  </pic:blipFill>
                  <pic:spPr>
                    <a:xfrm>
                      <a:off x="0" y="0"/>
                      <a:ext cx="3657600" cy="1981294"/>
                    </a:xfrm>
                    <a:prstGeom prst="rect">
                      <a:avLst/>
                    </a:prstGeom>
                  </pic:spPr>
                </pic:pic>
              </a:graphicData>
            </a:graphic>
            <wp14:sizeRelH relativeFrom="margin">
              <wp14:pctWidth>0</wp14:pctWidth>
            </wp14:sizeRelH>
            <wp14:sizeRelV relativeFrom="margin">
              <wp14:pctHeight>0</wp14:pctHeight>
            </wp14:sizeRelV>
          </wp:anchor>
        </w:drawing>
      </w:r>
    </w:p>
    <w:p w14:paraId="086767E3" w14:textId="261C4B73" w:rsidR="00FF6E85" w:rsidRPr="00231991" w:rsidRDefault="00FF6E85" w:rsidP="00BC7DA3">
      <w:pPr>
        <w:pStyle w:val="af"/>
        <w:spacing w:line="360" w:lineRule="auto"/>
        <w:jc w:val="both"/>
        <w:rPr>
          <w:rFonts w:ascii="Times New Roman" w:hAnsi="Times New Roman" w:cs="Times New Roman"/>
          <w:b/>
          <w:bCs/>
          <w:sz w:val="28"/>
          <w:szCs w:val="28"/>
        </w:rPr>
      </w:pPr>
    </w:p>
    <w:p w14:paraId="76BC433C" w14:textId="77777777" w:rsidR="00FF6E85" w:rsidRPr="00231991" w:rsidRDefault="00FF6E85" w:rsidP="00BC7DA3">
      <w:pPr>
        <w:pStyle w:val="af"/>
        <w:spacing w:line="360" w:lineRule="auto"/>
        <w:jc w:val="both"/>
        <w:rPr>
          <w:rFonts w:ascii="Times New Roman" w:hAnsi="Times New Roman" w:cs="Times New Roman"/>
          <w:b/>
          <w:bCs/>
          <w:sz w:val="28"/>
          <w:szCs w:val="28"/>
        </w:rPr>
      </w:pPr>
    </w:p>
    <w:p w14:paraId="67C10CDE" w14:textId="47F7971E" w:rsidR="00FF6E85" w:rsidRPr="00231991" w:rsidRDefault="00FF6E85" w:rsidP="00BC7DA3">
      <w:pPr>
        <w:pStyle w:val="af"/>
        <w:spacing w:line="360" w:lineRule="auto"/>
        <w:jc w:val="both"/>
        <w:rPr>
          <w:rFonts w:ascii="Times New Roman" w:hAnsi="Times New Roman" w:cs="Times New Roman"/>
          <w:b/>
          <w:bCs/>
          <w:sz w:val="28"/>
          <w:szCs w:val="28"/>
        </w:rPr>
      </w:pPr>
    </w:p>
    <w:p w14:paraId="48C20588" w14:textId="73783CEE" w:rsidR="00FF6E85" w:rsidRPr="00231991" w:rsidRDefault="00FF6E85" w:rsidP="00BC7DA3">
      <w:pPr>
        <w:pStyle w:val="af"/>
        <w:spacing w:line="360" w:lineRule="auto"/>
        <w:jc w:val="both"/>
        <w:rPr>
          <w:rFonts w:ascii="Times New Roman" w:hAnsi="Times New Roman" w:cs="Times New Roman"/>
          <w:b/>
          <w:bCs/>
          <w:sz w:val="28"/>
          <w:szCs w:val="28"/>
        </w:rPr>
      </w:pPr>
    </w:p>
    <w:p w14:paraId="7F059224" w14:textId="643A1CC7" w:rsidR="00FF6E85" w:rsidRPr="00231991" w:rsidRDefault="00FF6E85" w:rsidP="00BC7DA3">
      <w:pPr>
        <w:pStyle w:val="af"/>
        <w:spacing w:line="360" w:lineRule="auto"/>
        <w:jc w:val="both"/>
        <w:rPr>
          <w:rFonts w:ascii="Times New Roman" w:hAnsi="Times New Roman" w:cs="Times New Roman"/>
          <w:b/>
          <w:bCs/>
          <w:sz w:val="28"/>
          <w:szCs w:val="28"/>
        </w:rPr>
      </w:pPr>
    </w:p>
    <w:p w14:paraId="6B314F8F" w14:textId="257FE043" w:rsidR="00FF6E85" w:rsidRPr="0010397F" w:rsidRDefault="00FF6E85" w:rsidP="00BC7DA3">
      <w:pPr>
        <w:pStyle w:val="af"/>
        <w:spacing w:line="360" w:lineRule="auto"/>
        <w:jc w:val="both"/>
        <w:rPr>
          <w:rFonts w:ascii="Times New Roman" w:hAnsi="Times New Roman" w:cs="Times New Roman"/>
          <w:b/>
          <w:bCs/>
          <w:sz w:val="28"/>
          <w:szCs w:val="28"/>
          <w:lang w:val="en-US"/>
        </w:rPr>
      </w:pPr>
    </w:p>
    <w:p w14:paraId="124F253C" w14:textId="736C8C92" w:rsidR="00FF6E85" w:rsidRPr="00A47144" w:rsidRDefault="004E2C78" w:rsidP="0010397F">
      <w:pPr>
        <w:pStyle w:val="af"/>
        <w:spacing w:line="360" w:lineRule="auto"/>
        <w:jc w:val="center"/>
        <w:rPr>
          <w:rFonts w:ascii="Times New Roman" w:hAnsi="Times New Roman" w:cs="Times New Roman"/>
          <w:sz w:val="28"/>
          <w:szCs w:val="28"/>
        </w:rPr>
      </w:pPr>
      <w:r w:rsidRPr="00A47144">
        <w:rPr>
          <w:rFonts w:ascii="Times New Roman" w:hAnsi="Times New Roman" w:cs="Times New Roman"/>
          <w:sz w:val="28"/>
          <w:szCs w:val="28"/>
        </w:rPr>
        <w:t>Рисунок 3 – Окно настройки политики блокировки</w:t>
      </w:r>
    </w:p>
    <w:p w14:paraId="1509B9B7" w14:textId="14295BBD" w:rsidR="00FF6E85" w:rsidRPr="004E2C78" w:rsidRDefault="00FF6E85" w:rsidP="00BC7DA3">
      <w:pPr>
        <w:pStyle w:val="af"/>
        <w:spacing w:line="360" w:lineRule="auto"/>
        <w:jc w:val="both"/>
        <w:rPr>
          <w:rFonts w:ascii="Times New Roman" w:hAnsi="Times New Roman" w:cs="Times New Roman"/>
          <w:b/>
          <w:bCs/>
          <w:sz w:val="28"/>
          <w:szCs w:val="28"/>
        </w:rPr>
      </w:pPr>
    </w:p>
    <w:p w14:paraId="27C3EA9A" w14:textId="14D2EE65" w:rsidR="00FF6E85" w:rsidRPr="004E2C78" w:rsidRDefault="004E2C78" w:rsidP="00BC7DA3">
      <w:pPr>
        <w:pStyle w:val="af"/>
        <w:spacing w:line="360" w:lineRule="auto"/>
        <w:jc w:val="both"/>
        <w:rPr>
          <w:rFonts w:ascii="Times New Roman" w:hAnsi="Times New Roman" w:cs="Times New Roman"/>
          <w:b/>
          <w:bCs/>
          <w:sz w:val="28"/>
          <w:szCs w:val="28"/>
        </w:rPr>
      </w:pPr>
      <w:r>
        <w:rPr>
          <w:noProof/>
        </w:rPr>
        <w:drawing>
          <wp:anchor distT="0" distB="0" distL="114300" distR="114300" simplePos="0" relativeHeight="251671552" behindDoc="0" locked="0" layoutInCell="1" allowOverlap="1" wp14:anchorId="0A99F477" wp14:editId="175384BA">
            <wp:simplePos x="0" y="0"/>
            <wp:positionH relativeFrom="margin">
              <wp:align>center</wp:align>
            </wp:positionH>
            <wp:positionV relativeFrom="paragraph">
              <wp:posOffset>8255</wp:posOffset>
            </wp:positionV>
            <wp:extent cx="4733925" cy="2663016"/>
            <wp:effectExtent l="0" t="0" r="0" b="4445"/>
            <wp:wrapNone/>
            <wp:docPr id="398133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33374" name=""/>
                    <pic:cNvPicPr/>
                  </pic:nvPicPr>
                  <pic:blipFill>
                    <a:blip r:embed="rId13"/>
                    <a:stretch>
                      <a:fillRect/>
                    </a:stretch>
                  </pic:blipFill>
                  <pic:spPr>
                    <a:xfrm>
                      <a:off x="0" y="0"/>
                      <a:ext cx="4733925" cy="2663016"/>
                    </a:xfrm>
                    <a:prstGeom prst="rect">
                      <a:avLst/>
                    </a:prstGeom>
                  </pic:spPr>
                </pic:pic>
              </a:graphicData>
            </a:graphic>
            <wp14:sizeRelH relativeFrom="margin">
              <wp14:pctWidth>0</wp14:pctWidth>
            </wp14:sizeRelH>
            <wp14:sizeRelV relativeFrom="margin">
              <wp14:pctHeight>0</wp14:pctHeight>
            </wp14:sizeRelV>
          </wp:anchor>
        </w:drawing>
      </w:r>
    </w:p>
    <w:p w14:paraId="39C0AFE5"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23251C1A"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4D08B031"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29188482"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17FE1271"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35B3A651"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4AF5E82C"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5499D719" w14:textId="77777777" w:rsidR="00FF6E85" w:rsidRPr="004E2C78" w:rsidRDefault="00FF6E85" w:rsidP="00BC7DA3">
      <w:pPr>
        <w:pStyle w:val="af"/>
        <w:spacing w:line="360" w:lineRule="auto"/>
        <w:jc w:val="both"/>
        <w:rPr>
          <w:rFonts w:ascii="Times New Roman" w:hAnsi="Times New Roman" w:cs="Times New Roman"/>
          <w:b/>
          <w:bCs/>
          <w:sz w:val="28"/>
          <w:szCs w:val="28"/>
        </w:rPr>
      </w:pPr>
    </w:p>
    <w:p w14:paraId="6E19A820" w14:textId="42F22745" w:rsidR="00434C1B" w:rsidRPr="00434C1B" w:rsidRDefault="008369B4" w:rsidP="00434C1B">
      <w:pPr>
        <w:pStyle w:val="af"/>
        <w:spacing w:line="360" w:lineRule="auto"/>
        <w:ind w:firstLine="720"/>
        <w:jc w:val="center"/>
        <w:rPr>
          <w:rFonts w:ascii="Times New Roman" w:hAnsi="Times New Roman" w:cs="Times New Roman"/>
          <w:sz w:val="28"/>
          <w:szCs w:val="28"/>
        </w:rPr>
      </w:pPr>
      <w:r w:rsidRPr="00A47144">
        <w:rPr>
          <w:rFonts w:ascii="Times New Roman" w:hAnsi="Times New Roman" w:cs="Times New Roman"/>
          <w:sz w:val="28"/>
          <w:szCs w:val="28"/>
        </w:rPr>
        <w:t xml:space="preserve">Рисунок </w:t>
      </w:r>
      <w:r>
        <w:rPr>
          <w:rFonts w:ascii="Times New Roman" w:hAnsi="Times New Roman" w:cs="Times New Roman"/>
          <w:sz w:val="28"/>
          <w:szCs w:val="28"/>
        </w:rPr>
        <w:t>4</w:t>
      </w:r>
      <w:r w:rsidRPr="00A47144">
        <w:rPr>
          <w:rFonts w:ascii="Times New Roman" w:hAnsi="Times New Roman" w:cs="Times New Roman"/>
          <w:sz w:val="28"/>
          <w:szCs w:val="28"/>
        </w:rPr>
        <w:t xml:space="preserve"> – О</w:t>
      </w:r>
      <w:r>
        <w:rPr>
          <w:rFonts w:ascii="Times New Roman" w:hAnsi="Times New Roman" w:cs="Times New Roman"/>
          <w:sz w:val="28"/>
          <w:szCs w:val="28"/>
        </w:rPr>
        <w:t>повещение о нарушение политик</w:t>
      </w:r>
      <w:r w:rsidR="0054028E">
        <w:rPr>
          <w:rFonts w:ascii="Times New Roman" w:hAnsi="Times New Roman" w:cs="Times New Roman"/>
          <w:sz w:val="28"/>
          <w:szCs w:val="28"/>
        </w:rPr>
        <w:t>и</w:t>
      </w:r>
      <w:r>
        <w:rPr>
          <w:rFonts w:ascii="Times New Roman" w:hAnsi="Times New Roman" w:cs="Times New Roman"/>
          <w:sz w:val="28"/>
          <w:szCs w:val="28"/>
        </w:rPr>
        <w:t xml:space="preserve"> безопасности на экране пользователя</w:t>
      </w:r>
    </w:p>
    <w:p w14:paraId="6953C6DD" w14:textId="77777777" w:rsidR="00434C1B" w:rsidRPr="00434C1B" w:rsidRDefault="00434C1B" w:rsidP="00434C1B">
      <w:pPr>
        <w:pStyle w:val="af"/>
        <w:spacing w:line="360" w:lineRule="auto"/>
        <w:jc w:val="both"/>
        <w:rPr>
          <w:rFonts w:ascii="Times New Roman" w:hAnsi="Times New Roman" w:cs="Times New Roman"/>
          <w:b/>
          <w:bCs/>
          <w:sz w:val="28"/>
          <w:szCs w:val="28"/>
        </w:rPr>
      </w:pPr>
    </w:p>
    <w:p w14:paraId="15A592FD" w14:textId="723458B3" w:rsidR="00434C1B" w:rsidRPr="0010397F" w:rsidRDefault="00434C1B" w:rsidP="0010397F">
      <w:pPr>
        <w:pStyle w:val="af"/>
        <w:spacing w:line="360" w:lineRule="auto"/>
        <w:ind w:firstLine="720"/>
        <w:jc w:val="both"/>
        <w:rPr>
          <w:rFonts w:ascii="Times New Roman" w:hAnsi="Times New Roman" w:cs="Times New Roman"/>
          <w:sz w:val="28"/>
          <w:szCs w:val="28"/>
          <w:lang w:val="en-US"/>
        </w:rPr>
      </w:pPr>
      <w:r w:rsidRPr="00434C1B">
        <w:rPr>
          <w:rFonts w:ascii="Times New Roman" w:hAnsi="Times New Roman" w:cs="Times New Roman"/>
          <w:sz w:val="28"/>
          <w:szCs w:val="28"/>
        </w:rPr>
        <w:t xml:space="preserve">Использование личных смартфонов для работы создает серьезные риски утечки конфиденциальной информации. Для решения этой проблемы применяется технология "защищенной витрины", которая создает полностью изолированную рабочую среду на мобильном устройстве. В этой среде сотрудники получают доступ ко всем необходимым корпоративным ресурсам - </w:t>
      </w:r>
      <w:r w:rsidRPr="00434C1B">
        <w:rPr>
          <w:rFonts w:ascii="Times New Roman" w:hAnsi="Times New Roman" w:cs="Times New Roman"/>
          <w:sz w:val="28"/>
          <w:szCs w:val="28"/>
        </w:rPr>
        <w:lastRenderedPageBreak/>
        <w:t>электронной почте, документам, внутренним веб-сайтам и приложениям, но при этом система полностью блокирует любые попытки переноса данных в личную зону устройства.</w:t>
      </w:r>
    </w:p>
    <w:p w14:paraId="73BA2535" w14:textId="11F4AA42" w:rsidR="00434C1B" w:rsidRPr="0010397F" w:rsidRDefault="00434C1B" w:rsidP="0010397F">
      <w:pPr>
        <w:pStyle w:val="af"/>
        <w:spacing w:line="360" w:lineRule="auto"/>
        <w:ind w:firstLine="720"/>
        <w:jc w:val="both"/>
        <w:rPr>
          <w:rFonts w:ascii="Times New Roman" w:hAnsi="Times New Roman" w:cs="Times New Roman"/>
          <w:sz w:val="28"/>
          <w:szCs w:val="28"/>
          <w:lang w:val="en-US"/>
        </w:rPr>
      </w:pPr>
      <w:r w:rsidRPr="00434C1B">
        <w:rPr>
          <w:rFonts w:ascii="Times New Roman" w:hAnsi="Times New Roman" w:cs="Times New Roman"/>
          <w:sz w:val="28"/>
          <w:szCs w:val="28"/>
        </w:rPr>
        <w:t>Технологическая реализация основана на интеграции трех ключевых решений: WorksPad создает защищенную рабочую среду, VipNet обеспечивает криптографическую защиту передаваемых данных, а InfoWatch осуществляет постоянный мониторинг всех операций с информацией. Такое комплексное решение поддерживает все популярные мобильные платформы, включая iOS и Android, независимо от модели устройства.</w:t>
      </w:r>
    </w:p>
    <w:p w14:paraId="3862271A" w14:textId="10AE1572" w:rsidR="00C26537" w:rsidRPr="00434C1B" w:rsidRDefault="00434C1B" w:rsidP="00434C1B">
      <w:pPr>
        <w:pStyle w:val="af"/>
        <w:spacing w:line="360" w:lineRule="auto"/>
        <w:ind w:firstLine="720"/>
        <w:jc w:val="both"/>
        <w:rPr>
          <w:rFonts w:ascii="Times New Roman" w:hAnsi="Times New Roman" w:cs="Times New Roman"/>
          <w:sz w:val="28"/>
          <w:szCs w:val="28"/>
        </w:rPr>
      </w:pPr>
      <w:r w:rsidRPr="00434C1B">
        <w:rPr>
          <w:rFonts w:ascii="Times New Roman" w:hAnsi="Times New Roman" w:cs="Times New Roman"/>
          <w:sz w:val="28"/>
          <w:szCs w:val="28"/>
        </w:rPr>
        <w:t xml:space="preserve">Принцип работы и взаимодействие всех компонентов системы </w:t>
      </w:r>
      <w:r w:rsidRPr="00434C1B">
        <w:rPr>
          <w:rFonts w:ascii="Times New Roman" w:hAnsi="Times New Roman" w:cs="Times New Roman"/>
          <w:sz w:val="28"/>
          <w:szCs w:val="28"/>
        </w:rPr>
        <w:t>демонстрируется</w:t>
      </w:r>
      <w:r w:rsidRPr="00434C1B">
        <w:rPr>
          <w:rFonts w:ascii="Times New Roman" w:hAnsi="Times New Roman" w:cs="Times New Roman"/>
          <w:sz w:val="28"/>
          <w:szCs w:val="28"/>
        </w:rPr>
        <w:t xml:space="preserve"> на схеме (Рисунок 5). Это решение позволяет сохранить удобство использования личных устройств для работы, обеспечивая при этом надежную защиту корпоративной информации от утечек и несанкционированного доступа.</w:t>
      </w:r>
    </w:p>
    <w:p w14:paraId="758691B1" w14:textId="313D9D5E" w:rsidR="00AB5DB0" w:rsidRDefault="00AB5DB0" w:rsidP="00BC7DA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72576" behindDoc="0" locked="0" layoutInCell="1" allowOverlap="1" wp14:anchorId="3FBBCDA5" wp14:editId="67BA3914">
            <wp:simplePos x="0" y="0"/>
            <wp:positionH relativeFrom="margin">
              <wp:align>center</wp:align>
            </wp:positionH>
            <wp:positionV relativeFrom="paragraph">
              <wp:posOffset>35617</wp:posOffset>
            </wp:positionV>
            <wp:extent cx="4786745" cy="1711750"/>
            <wp:effectExtent l="0" t="0" r="0" b="3175"/>
            <wp:wrapNone/>
            <wp:docPr id="1896006071" name="Рисунок 1"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6071" name="Рисунок 1" descr="Изображение выглядит как текст, снимок экрана, Шрифт, диаграмма&#10;&#10;Содержимое, созданное искусственным интеллектом, может быть неверным."/>
                    <pic:cNvPicPr/>
                  </pic:nvPicPr>
                  <pic:blipFill>
                    <a:blip r:embed="rId14"/>
                    <a:stretch>
                      <a:fillRect/>
                    </a:stretch>
                  </pic:blipFill>
                  <pic:spPr>
                    <a:xfrm>
                      <a:off x="0" y="0"/>
                      <a:ext cx="4786745" cy="1711750"/>
                    </a:xfrm>
                    <a:prstGeom prst="rect">
                      <a:avLst/>
                    </a:prstGeom>
                  </pic:spPr>
                </pic:pic>
              </a:graphicData>
            </a:graphic>
            <wp14:sizeRelH relativeFrom="margin">
              <wp14:pctWidth>0</wp14:pctWidth>
            </wp14:sizeRelH>
          </wp:anchor>
        </w:drawing>
      </w:r>
    </w:p>
    <w:p w14:paraId="215A588C" w14:textId="06777E86" w:rsidR="00AB5DB0" w:rsidRDefault="00AB5DB0" w:rsidP="00BC7DA3">
      <w:pPr>
        <w:pStyle w:val="af"/>
        <w:spacing w:line="360" w:lineRule="auto"/>
        <w:jc w:val="both"/>
        <w:rPr>
          <w:rFonts w:ascii="Times New Roman" w:hAnsi="Times New Roman" w:cs="Times New Roman"/>
          <w:sz w:val="28"/>
          <w:szCs w:val="28"/>
        </w:rPr>
      </w:pPr>
    </w:p>
    <w:p w14:paraId="6784428A" w14:textId="77777777" w:rsidR="00AB5DB0" w:rsidRDefault="00AB5DB0" w:rsidP="00BC7DA3">
      <w:pPr>
        <w:pStyle w:val="af"/>
        <w:spacing w:line="360" w:lineRule="auto"/>
        <w:jc w:val="both"/>
        <w:rPr>
          <w:rFonts w:ascii="Times New Roman" w:hAnsi="Times New Roman" w:cs="Times New Roman"/>
          <w:sz w:val="28"/>
          <w:szCs w:val="28"/>
        </w:rPr>
      </w:pPr>
    </w:p>
    <w:p w14:paraId="1F3D429B" w14:textId="77777777" w:rsidR="00AB5DB0" w:rsidRDefault="00AB5DB0" w:rsidP="00BC7DA3">
      <w:pPr>
        <w:pStyle w:val="af"/>
        <w:spacing w:line="360" w:lineRule="auto"/>
        <w:jc w:val="both"/>
        <w:rPr>
          <w:rFonts w:ascii="Times New Roman" w:hAnsi="Times New Roman" w:cs="Times New Roman"/>
          <w:sz w:val="28"/>
          <w:szCs w:val="28"/>
        </w:rPr>
      </w:pPr>
    </w:p>
    <w:p w14:paraId="4F54EC5C" w14:textId="77777777" w:rsidR="00AB5DB0" w:rsidRPr="005B080B" w:rsidRDefault="00AB5DB0" w:rsidP="00BC7DA3">
      <w:pPr>
        <w:pStyle w:val="af"/>
        <w:spacing w:line="360" w:lineRule="auto"/>
        <w:jc w:val="both"/>
        <w:rPr>
          <w:rFonts w:ascii="Times New Roman" w:hAnsi="Times New Roman" w:cs="Times New Roman"/>
          <w:sz w:val="28"/>
          <w:szCs w:val="28"/>
        </w:rPr>
      </w:pPr>
    </w:p>
    <w:p w14:paraId="3ACAAA16" w14:textId="1EBDD3A1" w:rsidR="00AB5DB0" w:rsidRDefault="00AB5DB0" w:rsidP="0010397F">
      <w:pPr>
        <w:pStyle w:val="af"/>
        <w:tabs>
          <w:tab w:val="left" w:pos="720"/>
          <w:tab w:val="center" w:pos="4821"/>
        </w:tabs>
        <w:spacing w:line="360" w:lineRule="auto"/>
        <w:jc w:val="center"/>
        <w:rPr>
          <w:rFonts w:ascii="Times New Roman" w:hAnsi="Times New Roman" w:cs="Times New Roman"/>
          <w:sz w:val="28"/>
          <w:szCs w:val="28"/>
        </w:rPr>
      </w:pPr>
    </w:p>
    <w:p w14:paraId="72523D42" w14:textId="7DE95320" w:rsidR="00AB5DB0" w:rsidRDefault="00AB5DB0" w:rsidP="00AB5DB0">
      <w:pPr>
        <w:pStyle w:val="af"/>
        <w:spacing w:line="360" w:lineRule="auto"/>
        <w:jc w:val="center"/>
        <w:rPr>
          <w:rFonts w:ascii="Times New Roman" w:hAnsi="Times New Roman" w:cs="Times New Roman"/>
          <w:sz w:val="28"/>
          <w:szCs w:val="28"/>
        </w:rPr>
      </w:pPr>
      <w:r w:rsidRPr="00A47144">
        <w:rPr>
          <w:rFonts w:ascii="Times New Roman" w:hAnsi="Times New Roman" w:cs="Times New Roman"/>
          <w:sz w:val="28"/>
          <w:szCs w:val="28"/>
        </w:rPr>
        <w:t xml:space="preserve">Рисунок </w:t>
      </w:r>
      <w:r w:rsidR="00685C67" w:rsidRPr="00685C67">
        <w:rPr>
          <w:rFonts w:ascii="Times New Roman" w:hAnsi="Times New Roman" w:cs="Times New Roman"/>
          <w:sz w:val="28"/>
          <w:szCs w:val="28"/>
        </w:rPr>
        <w:t>5</w:t>
      </w:r>
      <w:r w:rsidRPr="00AB5DB0">
        <w:rPr>
          <w:rFonts w:ascii="Times New Roman" w:hAnsi="Times New Roman" w:cs="Times New Roman"/>
          <w:sz w:val="28"/>
          <w:szCs w:val="28"/>
        </w:rPr>
        <w:t xml:space="preserve"> – Схема работы контроля мобильных устройств и удалённо работающих сотрудников</w:t>
      </w:r>
    </w:p>
    <w:p w14:paraId="598B8E6E" w14:textId="77777777" w:rsidR="00AB5DB0" w:rsidRPr="0010397F" w:rsidRDefault="00AB5DB0" w:rsidP="00BC7DA3">
      <w:pPr>
        <w:pStyle w:val="af"/>
        <w:spacing w:line="360" w:lineRule="auto"/>
        <w:jc w:val="both"/>
        <w:rPr>
          <w:rFonts w:ascii="Times New Roman" w:hAnsi="Times New Roman" w:cs="Times New Roman"/>
          <w:sz w:val="28"/>
          <w:szCs w:val="28"/>
        </w:rPr>
      </w:pPr>
    </w:p>
    <w:p w14:paraId="3B733709" w14:textId="1E29E018" w:rsidR="003E4877" w:rsidRDefault="003E4877" w:rsidP="00465177">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Мониторинг </w:t>
      </w:r>
      <w:r>
        <w:rPr>
          <w:rFonts w:ascii="Times New Roman" w:hAnsi="Times New Roman" w:cs="Times New Roman"/>
          <w:sz w:val="28"/>
          <w:szCs w:val="28"/>
          <w:lang w:val="en-US"/>
        </w:rPr>
        <w:t>DLP</w:t>
      </w:r>
      <w:r w:rsidRPr="003E4877">
        <w:rPr>
          <w:rFonts w:ascii="Times New Roman" w:hAnsi="Times New Roman" w:cs="Times New Roman"/>
          <w:sz w:val="28"/>
          <w:szCs w:val="28"/>
        </w:rPr>
        <w:t xml:space="preserve"> </w:t>
      </w:r>
      <w:r>
        <w:rPr>
          <w:rFonts w:ascii="Times New Roman" w:hAnsi="Times New Roman" w:cs="Times New Roman"/>
          <w:sz w:val="28"/>
          <w:szCs w:val="28"/>
        </w:rPr>
        <w:t xml:space="preserve">предоставляет показатели о том, какие даныне подвергаются риску. Это также позволяет администратору наблюдать за деятельностью работы остальных сотрудников с целью выявления потенциальных нарушителей, подвергающих риску персональные данные или корпоративную информацию. </w:t>
      </w:r>
      <w:r w:rsidR="004C4ED9">
        <w:rPr>
          <w:rFonts w:ascii="Times New Roman" w:hAnsi="Times New Roman" w:cs="Times New Roman"/>
          <w:sz w:val="28"/>
          <w:szCs w:val="28"/>
        </w:rPr>
        <w:t xml:space="preserve">Пример </w:t>
      </w:r>
      <w:r w:rsidR="00AC4E33" w:rsidRPr="00AC4E33">
        <w:rPr>
          <w:rFonts w:ascii="Times New Roman" w:hAnsi="Times New Roman" w:cs="Times New Roman"/>
          <w:sz w:val="28"/>
          <w:szCs w:val="28"/>
        </w:rPr>
        <w:t>с</w:t>
      </w:r>
      <w:r w:rsidR="004C4ED9" w:rsidRPr="00AC4E33">
        <w:rPr>
          <w:rFonts w:ascii="Times New Roman" w:hAnsi="Times New Roman" w:cs="Times New Roman"/>
          <w:sz w:val="28"/>
          <w:szCs w:val="28"/>
        </w:rPr>
        <w:t>татистик</w:t>
      </w:r>
      <w:r w:rsidR="00AC4E33" w:rsidRPr="00AC4E33">
        <w:rPr>
          <w:rFonts w:ascii="Times New Roman" w:hAnsi="Times New Roman" w:cs="Times New Roman"/>
          <w:sz w:val="28"/>
          <w:szCs w:val="28"/>
        </w:rPr>
        <w:t>и</w:t>
      </w:r>
      <w:r w:rsidR="004C4ED9" w:rsidRPr="00AC4E33">
        <w:rPr>
          <w:rFonts w:ascii="Times New Roman" w:hAnsi="Times New Roman" w:cs="Times New Roman"/>
          <w:sz w:val="28"/>
          <w:szCs w:val="28"/>
        </w:rPr>
        <w:t xml:space="preserve"> о нарушениях и нарушителях в разделе «Сводка» представлена на рисунке 6.</w:t>
      </w:r>
    </w:p>
    <w:p w14:paraId="17B5A05F" w14:textId="77777777" w:rsidR="00282424" w:rsidRPr="003E4877" w:rsidRDefault="00282424" w:rsidP="00465177">
      <w:pPr>
        <w:pStyle w:val="af"/>
        <w:spacing w:line="360" w:lineRule="auto"/>
        <w:ind w:firstLine="709"/>
        <w:jc w:val="both"/>
        <w:rPr>
          <w:rFonts w:ascii="Times New Roman" w:hAnsi="Times New Roman" w:cs="Times New Roman"/>
          <w:sz w:val="28"/>
          <w:szCs w:val="28"/>
        </w:rPr>
      </w:pPr>
    </w:p>
    <w:p w14:paraId="0C96BCFE" w14:textId="4786AD2B" w:rsidR="000E0C78" w:rsidRPr="006002C8" w:rsidRDefault="00465177" w:rsidP="006A5B03">
      <w:pPr>
        <w:pStyle w:val="af"/>
        <w:spacing w:line="360" w:lineRule="auto"/>
        <w:jc w:val="both"/>
        <w:rPr>
          <w:rFonts w:ascii="Times New Roman" w:hAnsi="Times New Roman" w:cs="Times New Roman"/>
          <w:sz w:val="28"/>
          <w:szCs w:val="28"/>
        </w:rPr>
      </w:pPr>
      <w:r>
        <w:rPr>
          <w:noProof/>
        </w:rPr>
        <w:lastRenderedPageBreak/>
        <w:drawing>
          <wp:anchor distT="0" distB="0" distL="114300" distR="114300" simplePos="0" relativeHeight="251673600" behindDoc="0" locked="0" layoutInCell="1" allowOverlap="1" wp14:anchorId="26E6EEFF" wp14:editId="14AE2A28">
            <wp:simplePos x="0" y="0"/>
            <wp:positionH relativeFrom="margin">
              <wp:align>center</wp:align>
            </wp:positionH>
            <wp:positionV relativeFrom="paragraph">
              <wp:posOffset>22769</wp:posOffset>
            </wp:positionV>
            <wp:extent cx="5050790" cy="2378710"/>
            <wp:effectExtent l="0" t="0" r="0" b="2540"/>
            <wp:wrapNone/>
            <wp:docPr id="1308965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65039" name=""/>
                    <pic:cNvPicPr/>
                  </pic:nvPicPr>
                  <pic:blipFill>
                    <a:blip r:embed="rId15"/>
                    <a:stretch>
                      <a:fillRect/>
                    </a:stretch>
                  </pic:blipFill>
                  <pic:spPr>
                    <a:xfrm>
                      <a:off x="0" y="0"/>
                      <a:ext cx="5050790" cy="2378710"/>
                    </a:xfrm>
                    <a:prstGeom prst="rect">
                      <a:avLst/>
                    </a:prstGeom>
                  </pic:spPr>
                </pic:pic>
              </a:graphicData>
            </a:graphic>
          </wp:anchor>
        </w:drawing>
      </w:r>
    </w:p>
    <w:p w14:paraId="2423205E" w14:textId="780571C6" w:rsidR="00D3582E" w:rsidRDefault="00D3582E" w:rsidP="006A5B03">
      <w:pPr>
        <w:pStyle w:val="af"/>
        <w:spacing w:line="360" w:lineRule="auto"/>
        <w:jc w:val="both"/>
        <w:rPr>
          <w:rFonts w:ascii="Times New Roman" w:hAnsi="Times New Roman" w:cs="Times New Roman"/>
          <w:sz w:val="28"/>
          <w:szCs w:val="28"/>
        </w:rPr>
      </w:pPr>
    </w:p>
    <w:p w14:paraId="322BFE22" w14:textId="77777777" w:rsidR="00465177" w:rsidRDefault="00465177" w:rsidP="006A5B03">
      <w:pPr>
        <w:pStyle w:val="af"/>
        <w:spacing w:line="360" w:lineRule="auto"/>
        <w:jc w:val="both"/>
        <w:rPr>
          <w:rFonts w:ascii="Times New Roman" w:hAnsi="Times New Roman" w:cs="Times New Roman"/>
          <w:sz w:val="28"/>
          <w:szCs w:val="28"/>
        </w:rPr>
      </w:pPr>
    </w:p>
    <w:p w14:paraId="1F0CBC77" w14:textId="77777777" w:rsidR="00465177" w:rsidRDefault="00465177" w:rsidP="006A5B03">
      <w:pPr>
        <w:pStyle w:val="af"/>
        <w:spacing w:line="360" w:lineRule="auto"/>
        <w:jc w:val="both"/>
        <w:rPr>
          <w:rFonts w:ascii="Times New Roman" w:hAnsi="Times New Roman" w:cs="Times New Roman"/>
          <w:sz w:val="28"/>
          <w:szCs w:val="28"/>
        </w:rPr>
      </w:pPr>
    </w:p>
    <w:p w14:paraId="0A68C7DA" w14:textId="77777777" w:rsidR="00465177" w:rsidRDefault="00465177" w:rsidP="006A5B03">
      <w:pPr>
        <w:pStyle w:val="af"/>
        <w:spacing w:line="360" w:lineRule="auto"/>
        <w:jc w:val="both"/>
        <w:rPr>
          <w:rFonts w:ascii="Times New Roman" w:hAnsi="Times New Roman" w:cs="Times New Roman"/>
          <w:sz w:val="28"/>
          <w:szCs w:val="28"/>
        </w:rPr>
      </w:pPr>
    </w:p>
    <w:p w14:paraId="3518B06D" w14:textId="77777777" w:rsidR="00465177" w:rsidRDefault="00465177" w:rsidP="006A5B03">
      <w:pPr>
        <w:pStyle w:val="af"/>
        <w:spacing w:line="360" w:lineRule="auto"/>
        <w:jc w:val="both"/>
        <w:rPr>
          <w:rFonts w:ascii="Times New Roman" w:hAnsi="Times New Roman" w:cs="Times New Roman"/>
          <w:sz w:val="28"/>
          <w:szCs w:val="28"/>
        </w:rPr>
      </w:pPr>
    </w:p>
    <w:p w14:paraId="03FE1D9F" w14:textId="77777777" w:rsidR="00465177" w:rsidRDefault="00465177" w:rsidP="006A5B03">
      <w:pPr>
        <w:pStyle w:val="af"/>
        <w:spacing w:line="360" w:lineRule="auto"/>
        <w:jc w:val="both"/>
        <w:rPr>
          <w:rFonts w:ascii="Times New Roman" w:hAnsi="Times New Roman" w:cs="Times New Roman"/>
          <w:sz w:val="28"/>
          <w:szCs w:val="28"/>
        </w:rPr>
      </w:pPr>
    </w:p>
    <w:p w14:paraId="457DB862" w14:textId="77777777" w:rsidR="00465177" w:rsidRDefault="00465177" w:rsidP="006A5B03">
      <w:pPr>
        <w:pStyle w:val="af"/>
        <w:spacing w:line="360" w:lineRule="auto"/>
        <w:jc w:val="both"/>
        <w:rPr>
          <w:rFonts w:ascii="Times New Roman" w:hAnsi="Times New Roman" w:cs="Times New Roman"/>
          <w:sz w:val="28"/>
          <w:szCs w:val="28"/>
        </w:rPr>
      </w:pPr>
    </w:p>
    <w:p w14:paraId="07DFD9A8" w14:textId="3D89A22B" w:rsidR="00A17F26" w:rsidRDefault="00465177" w:rsidP="009D1FCD">
      <w:pPr>
        <w:pStyle w:val="af"/>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 Раздел «Сводка» в </w:t>
      </w:r>
      <w:r>
        <w:rPr>
          <w:rFonts w:ascii="Times New Roman" w:hAnsi="Times New Roman" w:cs="Times New Roman"/>
          <w:sz w:val="28"/>
          <w:szCs w:val="28"/>
          <w:lang w:val="en-US"/>
        </w:rPr>
        <w:t>InfoWatch</w:t>
      </w:r>
    </w:p>
    <w:p w14:paraId="16E7B455" w14:textId="77777777" w:rsidR="009D1FCD" w:rsidRPr="00231991" w:rsidRDefault="009D1FCD" w:rsidP="009D1FCD">
      <w:pPr>
        <w:pStyle w:val="af"/>
        <w:spacing w:line="360" w:lineRule="auto"/>
        <w:jc w:val="center"/>
        <w:rPr>
          <w:rFonts w:ascii="Times New Roman" w:hAnsi="Times New Roman" w:cs="Times New Roman"/>
          <w:sz w:val="28"/>
          <w:szCs w:val="28"/>
        </w:rPr>
      </w:pPr>
    </w:p>
    <w:p w14:paraId="6AA79264" w14:textId="0C7CAFAA" w:rsidR="000F3BC2" w:rsidRDefault="000F3BC2" w:rsidP="000F3BC2">
      <w:pPr>
        <w:pStyle w:val="af"/>
        <w:spacing w:line="360" w:lineRule="auto"/>
        <w:ind w:firstLine="709"/>
        <w:jc w:val="both"/>
        <w:rPr>
          <w:rFonts w:ascii="Times New Roman" w:hAnsi="Times New Roman" w:cs="Times New Roman"/>
          <w:b/>
          <w:sz w:val="32"/>
          <w:szCs w:val="28"/>
        </w:rPr>
      </w:pPr>
      <w:r>
        <w:rPr>
          <w:rFonts w:ascii="Times New Roman" w:hAnsi="Times New Roman" w:cs="Times New Roman"/>
          <w:b/>
          <w:sz w:val="32"/>
          <w:szCs w:val="28"/>
        </w:rPr>
        <w:t>2.</w:t>
      </w:r>
      <w:r w:rsidRPr="000F3BC2">
        <w:rPr>
          <w:rFonts w:ascii="Times New Roman" w:hAnsi="Times New Roman" w:cs="Times New Roman"/>
          <w:b/>
          <w:sz w:val="32"/>
          <w:szCs w:val="28"/>
        </w:rPr>
        <w:t>3</w:t>
      </w:r>
      <w:r>
        <w:rPr>
          <w:rFonts w:ascii="Times New Roman" w:hAnsi="Times New Roman" w:cs="Times New Roman"/>
          <w:b/>
          <w:sz w:val="32"/>
          <w:szCs w:val="28"/>
        </w:rPr>
        <w:t xml:space="preserve">. Работа с программным средством </w:t>
      </w:r>
      <w:r>
        <w:rPr>
          <w:rFonts w:ascii="Times New Roman" w:hAnsi="Times New Roman" w:cs="Times New Roman"/>
          <w:b/>
          <w:sz w:val="32"/>
          <w:szCs w:val="28"/>
          <w:lang w:val="en-US"/>
        </w:rPr>
        <w:t>ViPNet</w:t>
      </w:r>
    </w:p>
    <w:p w14:paraId="262ACD10" w14:textId="39F2B98A" w:rsidR="00434C1B" w:rsidRDefault="00434C1B" w:rsidP="00434C1B">
      <w:pPr>
        <w:pStyle w:val="af"/>
        <w:spacing w:line="360" w:lineRule="auto"/>
        <w:ind w:firstLine="709"/>
        <w:jc w:val="both"/>
        <w:rPr>
          <w:rFonts w:ascii="Times New Roman" w:hAnsi="Times New Roman" w:cs="Times New Roman"/>
          <w:bCs/>
          <w:sz w:val="28"/>
          <w:szCs w:val="28"/>
          <w:lang w:val="en-US"/>
        </w:rPr>
      </w:pPr>
      <w:r w:rsidRPr="00434C1B">
        <w:rPr>
          <w:rFonts w:ascii="Times New Roman" w:hAnsi="Times New Roman" w:cs="Times New Roman"/>
          <w:bCs/>
          <w:sz w:val="28"/>
          <w:szCs w:val="28"/>
        </w:rPr>
        <w:t xml:space="preserve">Перед началом работы с системой ViPNet мы детально согласовали план практических занятий с руководителем практики от компании. В ходе обсуждения было принято решение сосредоточиться на изучении ViPNet Coordinator </w:t>
      </w:r>
      <w:r w:rsidR="00187504">
        <w:rPr>
          <w:rFonts w:ascii="Times New Roman" w:hAnsi="Times New Roman" w:cs="Times New Roman"/>
          <w:bCs/>
          <w:sz w:val="28"/>
          <w:szCs w:val="28"/>
          <w:lang w:val="en-US"/>
        </w:rPr>
        <w:t>HW</w:t>
      </w:r>
      <w:r w:rsidR="00187504" w:rsidRPr="00187504">
        <w:rPr>
          <w:rFonts w:ascii="Times New Roman" w:hAnsi="Times New Roman" w:cs="Times New Roman"/>
          <w:bCs/>
          <w:sz w:val="28"/>
          <w:szCs w:val="28"/>
        </w:rPr>
        <w:t xml:space="preserve"> 4</w:t>
      </w:r>
      <w:r w:rsidRPr="00434C1B">
        <w:rPr>
          <w:rFonts w:ascii="Times New Roman" w:hAnsi="Times New Roman" w:cs="Times New Roman"/>
          <w:bCs/>
          <w:sz w:val="28"/>
          <w:szCs w:val="28"/>
        </w:rPr>
        <w:t xml:space="preserve"> </w:t>
      </w:r>
      <w:r w:rsidRPr="00434C1B">
        <w:rPr>
          <w:rFonts w:ascii="Times New Roman" w:hAnsi="Times New Roman" w:cs="Times New Roman"/>
          <w:bCs/>
          <w:sz w:val="28"/>
          <w:szCs w:val="28"/>
        </w:rPr>
        <w:t>- ключевого компонента системы, отвечающего за управление защищенными соединениями. Руководитель особо отметил важность освоения именно этого модуля, так как он является основой корпоративной системы информационной безопасности.</w:t>
      </w:r>
    </w:p>
    <w:p w14:paraId="5309B162" w14:textId="4785BE75" w:rsidR="00434C1B" w:rsidRPr="00187504" w:rsidRDefault="00434C1B" w:rsidP="00434C1B">
      <w:pPr>
        <w:pStyle w:val="af"/>
        <w:spacing w:line="360" w:lineRule="auto"/>
        <w:ind w:firstLine="709"/>
        <w:jc w:val="both"/>
        <w:rPr>
          <w:rFonts w:ascii="Times New Roman" w:hAnsi="Times New Roman" w:cs="Times New Roman"/>
          <w:bCs/>
          <w:sz w:val="28"/>
          <w:szCs w:val="28"/>
        </w:rPr>
      </w:pPr>
      <w:r w:rsidRPr="00F24593">
        <w:rPr>
          <w:rFonts w:ascii="Times New Roman" w:hAnsi="Times New Roman" w:cs="Times New Roman"/>
          <w:bCs/>
          <w:sz w:val="28"/>
          <w:szCs w:val="28"/>
        </w:rPr>
        <w:t xml:space="preserve">Программно-аппаратный комплекс (ПАК) ViPNet Coordinator </w:t>
      </w:r>
      <w:r w:rsidR="00187504">
        <w:rPr>
          <w:rFonts w:ascii="Times New Roman" w:hAnsi="Times New Roman" w:cs="Times New Roman"/>
          <w:bCs/>
          <w:sz w:val="28"/>
          <w:szCs w:val="28"/>
          <w:lang w:val="en-US"/>
        </w:rPr>
        <w:t>HW</w:t>
      </w:r>
      <w:r w:rsidR="00187504" w:rsidRPr="00187504">
        <w:rPr>
          <w:rFonts w:ascii="Times New Roman" w:hAnsi="Times New Roman" w:cs="Times New Roman"/>
          <w:bCs/>
          <w:sz w:val="28"/>
          <w:szCs w:val="28"/>
        </w:rPr>
        <w:t xml:space="preserve"> 4</w:t>
      </w:r>
      <w:r w:rsidRPr="00F24593">
        <w:rPr>
          <w:rFonts w:ascii="Times New Roman" w:hAnsi="Times New Roman" w:cs="Times New Roman"/>
          <w:bCs/>
          <w:sz w:val="28"/>
          <w:szCs w:val="28"/>
        </w:rPr>
        <w:t xml:space="preserve"> -</w:t>
      </w:r>
      <w:r w:rsidR="00A33776" w:rsidRPr="00A33776">
        <w:rPr>
          <w:rFonts w:ascii="Roboto" w:eastAsia="Times New Roman" w:hAnsi="Roboto" w:cs="Times New Roman"/>
          <w:color w:val="243254"/>
          <w:shd w:val="clear" w:color="auto" w:fill="F9F9FA"/>
          <w:lang w:eastAsia="ru-RU"/>
        </w:rPr>
        <w:t xml:space="preserve"> </w:t>
      </w:r>
      <w:r w:rsidR="00A33776" w:rsidRPr="00A33776">
        <w:rPr>
          <w:rFonts w:ascii="Times New Roman" w:hAnsi="Times New Roman" w:cs="Times New Roman"/>
          <w:bCs/>
          <w:sz w:val="28"/>
          <w:szCs w:val="28"/>
        </w:rPr>
        <w:t>модельный ряд шлюзов безопасности, предназначенных для построения виртуальной сети ViPNet и обеспечения безопасной передачи данных между её защищенными сегментами, а также фильтрации IP-трафика.</w:t>
      </w:r>
      <w:r w:rsidR="00A33776">
        <w:rPr>
          <w:rFonts w:ascii="Times New Roman" w:hAnsi="Times New Roman" w:cs="Times New Roman"/>
          <w:bCs/>
          <w:sz w:val="28"/>
          <w:szCs w:val="28"/>
        </w:rPr>
        <w:t xml:space="preserve"> </w:t>
      </w:r>
      <w:r>
        <w:rPr>
          <w:rFonts w:ascii="Times New Roman" w:hAnsi="Times New Roman" w:cs="Times New Roman"/>
          <w:bCs/>
          <w:sz w:val="28"/>
          <w:szCs w:val="28"/>
        </w:rPr>
        <w:t xml:space="preserve">Одной из функций координатора является настройка криптографического шлюза, обеспечивающего построение </w:t>
      </w:r>
      <w:r>
        <w:rPr>
          <w:rFonts w:ascii="Times New Roman" w:hAnsi="Times New Roman" w:cs="Times New Roman"/>
          <w:bCs/>
          <w:sz w:val="28"/>
          <w:szCs w:val="28"/>
          <w:lang w:val="en-US"/>
        </w:rPr>
        <w:t>VPN</w:t>
      </w:r>
      <w:r w:rsidRPr="00F24593">
        <w:rPr>
          <w:rFonts w:ascii="Times New Roman" w:hAnsi="Times New Roman" w:cs="Times New Roman"/>
          <w:bCs/>
          <w:sz w:val="28"/>
          <w:szCs w:val="28"/>
        </w:rPr>
        <w:t xml:space="preserve"> </w:t>
      </w:r>
      <w:r>
        <w:rPr>
          <w:rFonts w:ascii="Times New Roman" w:hAnsi="Times New Roman" w:cs="Times New Roman"/>
          <w:bCs/>
          <w:sz w:val="28"/>
          <w:szCs w:val="28"/>
        </w:rPr>
        <w:t>на сетевом (</w:t>
      </w:r>
      <w:r>
        <w:rPr>
          <w:rFonts w:ascii="Times New Roman" w:hAnsi="Times New Roman" w:cs="Times New Roman"/>
          <w:bCs/>
          <w:sz w:val="28"/>
          <w:szCs w:val="28"/>
          <w:lang w:val="en-US"/>
        </w:rPr>
        <w:t>L</w:t>
      </w:r>
      <w:r w:rsidRPr="00F24593">
        <w:rPr>
          <w:rFonts w:ascii="Times New Roman" w:hAnsi="Times New Roman" w:cs="Times New Roman"/>
          <w:bCs/>
          <w:sz w:val="28"/>
          <w:szCs w:val="28"/>
        </w:rPr>
        <w:t>3</w:t>
      </w:r>
      <w:r>
        <w:rPr>
          <w:rFonts w:ascii="Times New Roman" w:hAnsi="Times New Roman" w:cs="Times New Roman"/>
          <w:bCs/>
          <w:sz w:val="28"/>
          <w:szCs w:val="28"/>
        </w:rPr>
        <w:t>)</w:t>
      </w:r>
      <w:r w:rsidRPr="00F24593">
        <w:rPr>
          <w:rFonts w:ascii="Times New Roman" w:hAnsi="Times New Roman" w:cs="Times New Roman"/>
          <w:bCs/>
          <w:sz w:val="28"/>
          <w:szCs w:val="28"/>
        </w:rPr>
        <w:t xml:space="preserve"> </w:t>
      </w:r>
      <w:r>
        <w:rPr>
          <w:rFonts w:ascii="Times New Roman" w:hAnsi="Times New Roman" w:cs="Times New Roman"/>
          <w:bCs/>
          <w:sz w:val="28"/>
          <w:szCs w:val="28"/>
        </w:rPr>
        <w:t xml:space="preserve">и канальном </w:t>
      </w:r>
      <w:r w:rsidRPr="00F24593">
        <w:rPr>
          <w:rFonts w:ascii="Times New Roman" w:hAnsi="Times New Roman" w:cs="Times New Roman"/>
          <w:bCs/>
          <w:sz w:val="28"/>
          <w:szCs w:val="28"/>
        </w:rPr>
        <w:t>(</w:t>
      </w:r>
      <w:r>
        <w:rPr>
          <w:rFonts w:ascii="Times New Roman" w:hAnsi="Times New Roman" w:cs="Times New Roman"/>
          <w:bCs/>
          <w:sz w:val="28"/>
          <w:szCs w:val="28"/>
          <w:lang w:val="en-US"/>
        </w:rPr>
        <w:t>L</w:t>
      </w:r>
      <w:r w:rsidRPr="00F24593">
        <w:rPr>
          <w:rFonts w:ascii="Times New Roman" w:hAnsi="Times New Roman" w:cs="Times New Roman"/>
          <w:bCs/>
          <w:sz w:val="28"/>
          <w:szCs w:val="28"/>
        </w:rPr>
        <w:t xml:space="preserve">2) </w:t>
      </w:r>
      <w:r>
        <w:rPr>
          <w:rFonts w:ascii="Times New Roman" w:hAnsi="Times New Roman" w:cs="Times New Roman"/>
          <w:bCs/>
          <w:sz w:val="28"/>
          <w:szCs w:val="28"/>
        </w:rPr>
        <w:t xml:space="preserve">уровнях модели </w:t>
      </w:r>
      <w:r>
        <w:rPr>
          <w:rFonts w:ascii="Times New Roman" w:hAnsi="Times New Roman" w:cs="Times New Roman"/>
          <w:bCs/>
          <w:sz w:val="28"/>
          <w:szCs w:val="28"/>
          <w:lang w:val="en-US"/>
        </w:rPr>
        <w:t>OSI</w:t>
      </w:r>
      <w:r w:rsidRPr="00F24593">
        <w:rPr>
          <w:rFonts w:ascii="Times New Roman" w:hAnsi="Times New Roman" w:cs="Times New Roman"/>
          <w:bCs/>
          <w:sz w:val="28"/>
          <w:szCs w:val="28"/>
        </w:rPr>
        <w:t>.</w:t>
      </w:r>
      <w:r>
        <w:rPr>
          <w:rFonts w:ascii="Times New Roman" w:hAnsi="Times New Roman" w:cs="Times New Roman"/>
          <w:bCs/>
          <w:sz w:val="28"/>
          <w:szCs w:val="28"/>
        </w:rPr>
        <w:t xml:space="preserve"> </w:t>
      </w:r>
      <w:r w:rsidRPr="003D7960">
        <w:rPr>
          <w:rFonts w:ascii="Times New Roman" w:hAnsi="Times New Roman" w:cs="Times New Roman"/>
          <w:bCs/>
          <w:sz w:val="28"/>
          <w:szCs w:val="28"/>
        </w:rPr>
        <w:t>П</w:t>
      </w:r>
      <w:r>
        <w:rPr>
          <w:rFonts w:ascii="Times New Roman" w:hAnsi="Times New Roman" w:cs="Times New Roman"/>
          <w:bCs/>
          <w:sz w:val="28"/>
          <w:szCs w:val="28"/>
        </w:rPr>
        <w:t>рограммное обеспечение</w:t>
      </w:r>
      <w:r w:rsidRPr="003D7960">
        <w:rPr>
          <w:rFonts w:ascii="Times New Roman" w:hAnsi="Times New Roman" w:cs="Times New Roman"/>
          <w:bCs/>
          <w:sz w:val="28"/>
          <w:szCs w:val="28"/>
        </w:rPr>
        <w:t xml:space="preserve"> ViPNet Coordinator </w:t>
      </w:r>
      <w:r w:rsidR="00187504">
        <w:rPr>
          <w:rFonts w:ascii="Times New Roman" w:hAnsi="Times New Roman" w:cs="Times New Roman"/>
          <w:bCs/>
          <w:sz w:val="28"/>
          <w:szCs w:val="28"/>
          <w:lang w:val="en-US"/>
        </w:rPr>
        <w:t>Prime</w:t>
      </w:r>
      <w:r w:rsidRPr="003D7960">
        <w:rPr>
          <w:rFonts w:ascii="Times New Roman" w:hAnsi="Times New Roman" w:cs="Times New Roman"/>
          <w:bCs/>
          <w:sz w:val="28"/>
          <w:szCs w:val="28"/>
        </w:rPr>
        <w:t xml:space="preserve"> в составе ПАК функционирует под управлением адаптированной ОС Linux</w:t>
      </w:r>
      <w:r>
        <w:rPr>
          <w:rFonts w:ascii="Times New Roman" w:hAnsi="Times New Roman" w:cs="Times New Roman"/>
          <w:bCs/>
          <w:sz w:val="28"/>
          <w:szCs w:val="28"/>
        </w:rPr>
        <w:t>.</w:t>
      </w:r>
    </w:p>
    <w:p w14:paraId="28817148" w14:textId="1EE01241" w:rsidR="00434C1B" w:rsidRPr="00434C1B" w:rsidRDefault="00434C1B" w:rsidP="00434C1B">
      <w:pPr>
        <w:pStyle w:val="af"/>
        <w:spacing w:line="360" w:lineRule="auto"/>
        <w:ind w:firstLine="709"/>
        <w:jc w:val="both"/>
        <w:rPr>
          <w:rFonts w:ascii="Times New Roman" w:hAnsi="Times New Roman" w:cs="Times New Roman"/>
          <w:bCs/>
          <w:sz w:val="28"/>
          <w:szCs w:val="28"/>
          <w:lang w:val="en-US"/>
        </w:rPr>
      </w:pPr>
      <w:r w:rsidRPr="00434C1B">
        <w:rPr>
          <w:rFonts w:ascii="Times New Roman" w:hAnsi="Times New Roman" w:cs="Times New Roman"/>
          <w:bCs/>
          <w:sz w:val="28"/>
          <w:szCs w:val="28"/>
        </w:rPr>
        <w:t xml:space="preserve">ViPNet представляет собой современный российский комплекс защиты сетевой инфраструктуры, который включает несколько взаимосвязанных компонентов. Центральное место в системе занимает криптографический шлюз, обеспечивающий надежное шифрование данных при передаче по публичным </w:t>
      </w:r>
      <w:r w:rsidRPr="00434C1B">
        <w:rPr>
          <w:rFonts w:ascii="Times New Roman" w:hAnsi="Times New Roman" w:cs="Times New Roman"/>
          <w:bCs/>
          <w:sz w:val="28"/>
          <w:szCs w:val="28"/>
        </w:rPr>
        <w:lastRenderedPageBreak/>
        <w:t>сетям. Технология позволяет создавать VPN-туннели различного уровня защищенности, адаптированные под конкретные бизнес-процессы компании.</w:t>
      </w:r>
    </w:p>
    <w:p w14:paraId="2FA81010" w14:textId="68920FC6" w:rsidR="00465177" w:rsidRDefault="00BA2B52" w:rsidP="006A5B03">
      <w:pPr>
        <w:pStyle w:val="af"/>
        <w:spacing w:line="360" w:lineRule="auto"/>
        <w:jc w:val="both"/>
        <w:rPr>
          <w:rFonts w:ascii="Times New Roman" w:hAnsi="Times New Roman" w:cs="Times New Roman"/>
          <w:bCs/>
          <w:sz w:val="28"/>
          <w:szCs w:val="28"/>
        </w:rPr>
      </w:pPr>
      <w:r>
        <w:rPr>
          <w:rFonts w:ascii="Times New Roman" w:hAnsi="Times New Roman" w:cs="Times New Roman"/>
          <w:bCs/>
          <w:sz w:val="28"/>
          <w:szCs w:val="28"/>
        </w:rPr>
        <w:tab/>
        <w:t>На предприятии в качестве тренировочного стенда</w:t>
      </w:r>
      <w:r w:rsidR="002B4374">
        <w:rPr>
          <w:rFonts w:ascii="Times New Roman" w:hAnsi="Times New Roman" w:cs="Times New Roman"/>
          <w:bCs/>
          <w:sz w:val="28"/>
          <w:szCs w:val="28"/>
        </w:rPr>
        <w:t xml:space="preserve"> </w:t>
      </w:r>
      <w:r w:rsidR="008A0988">
        <w:rPr>
          <w:rFonts w:ascii="Times New Roman" w:hAnsi="Times New Roman" w:cs="Times New Roman"/>
          <w:bCs/>
          <w:sz w:val="28"/>
          <w:szCs w:val="28"/>
        </w:rPr>
        <w:t>(</w:t>
      </w:r>
      <w:r w:rsidR="002B4374">
        <w:rPr>
          <w:rFonts w:ascii="Times New Roman" w:hAnsi="Times New Roman" w:cs="Times New Roman"/>
          <w:bCs/>
          <w:sz w:val="28"/>
          <w:szCs w:val="28"/>
        </w:rPr>
        <w:t xml:space="preserve">см. </w:t>
      </w:r>
      <w:r w:rsidR="008A0988">
        <w:rPr>
          <w:rFonts w:ascii="Times New Roman" w:hAnsi="Times New Roman" w:cs="Times New Roman"/>
          <w:bCs/>
          <w:sz w:val="28"/>
          <w:szCs w:val="28"/>
        </w:rPr>
        <w:t>Рисунок 7)</w:t>
      </w:r>
      <w:r>
        <w:rPr>
          <w:rFonts w:ascii="Times New Roman" w:hAnsi="Times New Roman" w:cs="Times New Roman"/>
          <w:bCs/>
          <w:sz w:val="28"/>
          <w:szCs w:val="28"/>
        </w:rPr>
        <w:t xml:space="preserve"> был предоставлен координатор </w:t>
      </w:r>
      <w:r>
        <w:rPr>
          <w:rFonts w:ascii="Times New Roman" w:hAnsi="Times New Roman" w:cs="Times New Roman"/>
          <w:bCs/>
          <w:sz w:val="28"/>
          <w:szCs w:val="28"/>
          <w:lang w:val="en-US"/>
        </w:rPr>
        <w:t>ViPNet</w:t>
      </w:r>
      <w:r w:rsidRPr="00BA2B52">
        <w:rPr>
          <w:rFonts w:ascii="Times New Roman" w:hAnsi="Times New Roman" w:cs="Times New Roman"/>
          <w:bCs/>
          <w:sz w:val="28"/>
          <w:szCs w:val="28"/>
        </w:rPr>
        <w:t xml:space="preserve"> </w:t>
      </w:r>
      <w:r>
        <w:rPr>
          <w:rFonts w:ascii="Times New Roman" w:hAnsi="Times New Roman" w:cs="Times New Roman"/>
          <w:bCs/>
          <w:sz w:val="28"/>
          <w:szCs w:val="28"/>
          <w:lang w:val="en-US"/>
        </w:rPr>
        <w:t>HW</w:t>
      </w:r>
      <w:r w:rsidRPr="00BA2B52">
        <w:rPr>
          <w:rFonts w:ascii="Times New Roman" w:hAnsi="Times New Roman" w:cs="Times New Roman"/>
          <w:bCs/>
          <w:sz w:val="28"/>
          <w:szCs w:val="28"/>
        </w:rPr>
        <w:t xml:space="preserve">1000 </w:t>
      </w:r>
      <w:r>
        <w:rPr>
          <w:rFonts w:ascii="Times New Roman" w:hAnsi="Times New Roman" w:cs="Times New Roman"/>
          <w:bCs/>
          <w:sz w:val="28"/>
          <w:szCs w:val="28"/>
          <w:lang w:val="en-US"/>
        </w:rPr>
        <w:t>Q</w:t>
      </w:r>
      <w:r w:rsidRPr="00BA2B52">
        <w:rPr>
          <w:rFonts w:ascii="Times New Roman" w:hAnsi="Times New Roman" w:cs="Times New Roman"/>
          <w:bCs/>
          <w:sz w:val="28"/>
          <w:szCs w:val="28"/>
        </w:rPr>
        <w:t>9</w:t>
      </w:r>
      <w:r w:rsidR="008B1D73" w:rsidRPr="008B1D73">
        <w:rPr>
          <w:rFonts w:ascii="Times New Roman" w:hAnsi="Times New Roman" w:cs="Times New Roman"/>
          <w:bCs/>
          <w:sz w:val="28"/>
          <w:szCs w:val="28"/>
        </w:rPr>
        <w:t xml:space="preserve"> </w:t>
      </w:r>
      <w:r w:rsidR="008B1D73">
        <w:rPr>
          <w:rFonts w:ascii="Times New Roman" w:hAnsi="Times New Roman" w:cs="Times New Roman"/>
          <w:bCs/>
          <w:sz w:val="28"/>
          <w:szCs w:val="28"/>
        </w:rPr>
        <w:t>в количестве одного юнита</w:t>
      </w:r>
      <w:r w:rsidRPr="00BA2B52">
        <w:rPr>
          <w:rFonts w:ascii="Times New Roman" w:hAnsi="Times New Roman" w:cs="Times New Roman"/>
          <w:bCs/>
          <w:sz w:val="28"/>
          <w:szCs w:val="28"/>
        </w:rPr>
        <w:t xml:space="preserve"> </w:t>
      </w:r>
      <w:r>
        <w:rPr>
          <w:rFonts w:ascii="Times New Roman" w:hAnsi="Times New Roman" w:cs="Times New Roman"/>
          <w:bCs/>
          <w:sz w:val="28"/>
          <w:szCs w:val="28"/>
        </w:rPr>
        <w:t>для ознакомления с работой и настройкой криптошлюза.</w:t>
      </w:r>
      <w:r w:rsidR="008A0988">
        <w:rPr>
          <w:rFonts w:ascii="Times New Roman" w:hAnsi="Times New Roman" w:cs="Times New Roman"/>
          <w:bCs/>
          <w:sz w:val="28"/>
          <w:szCs w:val="28"/>
        </w:rPr>
        <w:t xml:space="preserve"> </w:t>
      </w:r>
    </w:p>
    <w:p w14:paraId="6ACDA738" w14:textId="77777777" w:rsidR="009D1FCD" w:rsidRPr="009D1FCD" w:rsidRDefault="009D1FCD" w:rsidP="006A5B03">
      <w:pPr>
        <w:pStyle w:val="af"/>
        <w:spacing w:line="360" w:lineRule="auto"/>
        <w:jc w:val="both"/>
        <w:rPr>
          <w:rFonts w:ascii="Times New Roman" w:hAnsi="Times New Roman" w:cs="Times New Roman"/>
          <w:bCs/>
          <w:sz w:val="28"/>
          <w:szCs w:val="28"/>
        </w:rPr>
      </w:pPr>
    </w:p>
    <w:p w14:paraId="2097D94F" w14:textId="77777777" w:rsidR="00465177" w:rsidRDefault="00465177" w:rsidP="006A5B03">
      <w:pPr>
        <w:pStyle w:val="af"/>
        <w:spacing w:line="360" w:lineRule="auto"/>
        <w:jc w:val="both"/>
        <w:rPr>
          <w:rFonts w:ascii="Times New Roman" w:hAnsi="Times New Roman" w:cs="Times New Roman"/>
          <w:sz w:val="28"/>
          <w:szCs w:val="28"/>
        </w:rPr>
      </w:pPr>
    </w:p>
    <w:p w14:paraId="344C2BF7" w14:textId="19541F49" w:rsidR="00465177" w:rsidRDefault="0010397F" w:rsidP="006A5B0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74624" behindDoc="0" locked="0" layoutInCell="1" allowOverlap="1" wp14:anchorId="745D2955" wp14:editId="262CAAE6">
            <wp:simplePos x="0" y="0"/>
            <wp:positionH relativeFrom="margin">
              <wp:align>center</wp:align>
            </wp:positionH>
            <wp:positionV relativeFrom="paragraph">
              <wp:posOffset>-262890</wp:posOffset>
            </wp:positionV>
            <wp:extent cx="3832860" cy="2874843"/>
            <wp:effectExtent l="0" t="0" r="0" b="1905"/>
            <wp:wrapNone/>
            <wp:docPr id="1741520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0050" name=""/>
                    <pic:cNvPicPr/>
                  </pic:nvPicPr>
                  <pic:blipFill>
                    <a:blip r:embed="rId16"/>
                    <a:stretch>
                      <a:fillRect/>
                    </a:stretch>
                  </pic:blipFill>
                  <pic:spPr>
                    <a:xfrm>
                      <a:off x="0" y="0"/>
                      <a:ext cx="3832860" cy="2874843"/>
                    </a:xfrm>
                    <a:prstGeom prst="rect">
                      <a:avLst/>
                    </a:prstGeom>
                  </pic:spPr>
                </pic:pic>
              </a:graphicData>
            </a:graphic>
            <wp14:sizeRelH relativeFrom="margin">
              <wp14:pctWidth>0</wp14:pctWidth>
            </wp14:sizeRelH>
            <wp14:sizeRelV relativeFrom="margin">
              <wp14:pctHeight>0</wp14:pctHeight>
            </wp14:sizeRelV>
          </wp:anchor>
        </w:drawing>
      </w:r>
    </w:p>
    <w:p w14:paraId="40FFDCB7" w14:textId="77777777" w:rsidR="00465177" w:rsidRDefault="00465177" w:rsidP="006A5B03">
      <w:pPr>
        <w:pStyle w:val="af"/>
        <w:spacing w:line="360" w:lineRule="auto"/>
        <w:jc w:val="both"/>
        <w:rPr>
          <w:rFonts w:ascii="Times New Roman" w:hAnsi="Times New Roman" w:cs="Times New Roman"/>
          <w:sz w:val="28"/>
          <w:szCs w:val="28"/>
        </w:rPr>
      </w:pPr>
    </w:p>
    <w:p w14:paraId="04EA0B6A" w14:textId="77777777" w:rsidR="00465177" w:rsidRDefault="00465177" w:rsidP="006A5B03">
      <w:pPr>
        <w:pStyle w:val="af"/>
        <w:spacing w:line="360" w:lineRule="auto"/>
        <w:jc w:val="both"/>
        <w:rPr>
          <w:rFonts w:ascii="Times New Roman" w:hAnsi="Times New Roman" w:cs="Times New Roman"/>
          <w:sz w:val="28"/>
          <w:szCs w:val="28"/>
        </w:rPr>
      </w:pPr>
    </w:p>
    <w:p w14:paraId="0756AB14" w14:textId="77777777" w:rsidR="00183837" w:rsidRDefault="00183837" w:rsidP="00183837">
      <w:pPr>
        <w:pStyle w:val="af"/>
        <w:spacing w:line="360" w:lineRule="auto"/>
        <w:jc w:val="both"/>
        <w:rPr>
          <w:rFonts w:ascii="Times New Roman" w:hAnsi="Times New Roman" w:cs="Times New Roman"/>
          <w:sz w:val="28"/>
          <w:szCs w:val="28"/>
        </w:rPr>
      </w:pPr>
      <w:r w:rsidRPr="00481F10">
        <w:rPr>
          <w:rFonts w:ascii="Times New Roman" w:hAnsi="Times New Roman" w:cs="Times New Roman"/>
          <w:sz w:val="28"/>
          <w:szCs w:val="28"/>
        </w:rPr>
        <w:t xml:space="preserve">                           </w:t>
      </w:r>
    </w:p>
    <w:p w14:paraId="19746D9C" w14:textId="77777777" w:rsidR="00183837" w:rsidRPr="009D1FCD" w:rsidRDefault="00183837" w:rsidP="00183837">
      <w:pPr>
        <w:pStyle w:val="af"/>
        <w:spacing w:line="360" w:lineRule="auto"/>
        <w:jc w:val="both"/>
        <w:rPr>
          <w:rFonts w:ascii="Times New Roman" w:hAnsi="Times New Roman" w:cs="Times New Roman"/>
          <w:sz w:val="28"/>
          <w:szCs w:val="28"/>
        </w:rPr>
      </w:pPr>
    </w:p>
    <w:p w14:paraId="7FD91799" w14:textId="77777777" w:rsidR="0010397F" w:rsidRPr="009D1FCD" w:rsidRDefault="0010397F" w:rsidP="00183837">
      <w:pPr>
        <w:pStyle w:val="af"/>
        <w:spacing w:line="360" w:lineRule="auto"/>
        <w:jc w:val="both"/>
        <w:rPr>
          <w:rFonts w:ascii="Times New Roman" w:hAnsi="Times New Roman" w:cs="Times New Roman"/>
          <w:sz w:val="28"/>
          <w:szCs w:val="28"/>
        </w:rPr>
      </w:pPr>
    </w:p>
    <w:p w14:paraId="655EF3B9" w14:textId="77777777" w:rsidR="0010397F" w:rsidRPr="009D1FCD" w:rsidRDefault="0010397F" w:rsidP="00183837">
      <w:pPr>
        <w:pStyle w:val="af"/>
        <w:spacing w:line="360" w:lineRule="auto"/>
        <w:jc w:val="both"/>
        <w:rPr>
          <w:rFonts w:ascii="Times New Roman" w:hAnsi="Times New Roman" w:cs="Times New Roman"/>
          <w:sz w:val="28"/>
          <w:szCs w:val="28"/>
        </w:rPr>
      </w:pPr>
    </w:p>
    <w:p w14:paraId="7D132A35" w14:textId="77777777" w:rsidR="0010397F" w:rsidRPr="009D1FCD" w:rsidRDefault="0010397F" w:rsidP="00183837">
      <w:pPr>
        <w:pStyle w:val="af"/>
        <w:spacing w:line="360" w:lineRule="auto"/>
        <w:jc w:val="both"/>
        <w:rPr>
          <w:rFonts w:ascii="Times New Roman" w:hAnsi="Times New Roman" w:cs="Times New Roman"/>
          <w:sz w:val="28"/>
          <w:szCs w:val="28"/>
        </w:rPr>
      </w:pPr>
    </w:p>
    <w:p w14:paraId="3E70F71C" w14:textId="77777777" w:rsidR="0010397F" w:rsidRPr="009D1FCD" w:rsidRDefault="0010397F" w:rsidP="00183837">
      <w:pPr>
        <w:pStyle w:val="af"/>
        <w:spacing w:line="360" w:lineRule="auto"/>
        <w:jc w:val="both"/>
        <w:rPr>
          <w:rFonts w:ascii="Times New Roman" w:hAnsi="Times New Roman" w:cs="Times New Roman"/>
          <w:sz w:val="28"/>
          <w:szCs w:val="28"/>
        </w:rPr>
      </w:pPr>
    </w:p>
    <w:p w14:paraId="6CE41C8C" w14:textId="4B40F95A" w:rsidR="00183837" w:rsidRPr="00231991" w:rsidRDefault="00183837" w:rsidP="0010397F">
      <w:pPr>
        <w:pStyle w:val="af"/>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7 – Тренировочный стенд </w:t>
      </w:r>
      <w:r>
        <w:rPr>
          <w:rFonts w:ascii="Times New Roman" w:hAnsi="Times New Roman" w:cs="Times New Roman"/>
          <w:sz w:val="28"/>
          <w:szCs w:val="28"/>
          <w:lang w:val="en-US"/>
        </w:rPr>
        <w:t>ViPNet</w:t>
      </w:r>
    </w:p>
    <w:p w14:paraId="0524B944" w14:textId="77777777" w:rsidR="00183837" w:rsidRDefault="00183837" w:rsidP="006A5B03">
      <w:pPr>
        <w:pStyle w:val="af"/>
        <w:spacing w:line="360" w:lineRule="auto"/>
        <w:jc w:val="both"/>
        <w:rPr>
          <w:rFonts w:ascii="Times New Roman" w:hAnsi="Times New Roman" w:cs="Times New Roman"/>
          <w:sz w:val="28"/>
          <w:szCs w:val="28"/>
        </w:rPr>
      </w:pPr>
    </w:p>
    <w:p w14:paraId="0D2CDDE1" w14:textId="15681D23" w:rsidR="00465177" w:rsidRPr="00231991" w:rsidRDefault="00A3528D" w:rsidP="006A5B03">
      <w:pPr>
        <w:pStyle w:val="af"/>
        <w:spacing w:line="360" w:lineRule="auto"/>
        <w:jc w:val="both"/>
        <w:rPr>
          <w:rFonts w:ascii="Times New Roman" w:hAnsi="Times New Roman" w:cs="Times New Roman"/>
          <w:i/>
          <w:iCs/>
          <w:sz w:val="28"/>
          <w:szCs w:val="28"/>
        </w:rPr>
      </w:pPr>
      <w:r>
        <w:rPr>
          <w:rFonts w:ascii="Times New Roman" w:hAnsi="Times New Roman" w:cs="Times New Roman"/>
          <w:sz w:val="28"/>
          <w:szCs w:val="28"/>
        </w:rPr>
        <w:tab/>
        <w:t>В отличие от клиентов координатор может выполнять ряд дополнительных функций</w:t>
      </w:r>
      <w:r w:rsidRPr="00A3528D">
        <w:rPr>
          <w:rFonts w:ascii="Times New Roman" w:hAnsi="Times New Roman" w:cs="Times New Roman"/>
          <w:sz w:val="28"/>
          <w:szCs w:val="28"/>
        </w:rPr>
        <w:t>:</w:t>
      </w:r>
    </w:p>
    <w:p w14:paraId="6D5EA4ED" w14:textId="7A2FEFE5" w:rsidR="00A3528D" w:rsidRDefault="00A3528D" w:rsidP="00A3528D">
      <w:pPr>
        <w:pStyle w:val="af"/>
        <w:numPr>
          <w:ilvl w:val="0"/>
          <w:numId w:val="31"/>
        </w:numPr>
        <w:spacing w:line="360" w:lineRule="auto"/>
        <w:jc w:val="both"/>
        <w:rPr>
          <w:rFonts w:ascii="Times New Roman" w:hAnsi="Times New Roman" w:cs="Times New Roman"/>
          <w:sz w:val="28"/>
          <w:szCs w:val="28"/>
        </w:rPr>
      </w:pPr>
      <w:r w:rsidRPr="00E7470D">
        <w:rPr>
          <w:rFonts w:ascii="Times New Roman" w:hAnsi="Times New Roman" w:cs="Times New Roman"/>
          <w:i/>
          <w:iCs/>
          <w:sz w:val="28"/>
          <w:szCs w:val="28"/>
        </w:rPr>
        <w:t xml:space="preserve">Функция сервера </w:t>
      </w:r>
      <w:r w:rsidRPr="00E7470D">
        <w:rPr>
          <w:rFonts w:ascii="Times New Roman" w:hAnsi="Times New Roman" w:cs="Times New Roman"/>
          <w:i/>
          <w:iCs/>
          <w:sz w:val="28"/>
          <w:szCs w:val="28"/>
          <w:lang w:val="en-US"/>
        </w:rPr>
        <w:t>IP</w:t>
      </w:r>
      <w:r w:rsidRPr="00E7470D">
        <w:rPr>
          <w:rFonts w:ascii="Times New Roman" w:hAnsi="Times New Roman" w:cs="Times New Roman"/>
          <w:i/>
          <w:iCs/>
          <w:sz w:val="28"/>
          <w:szCs w:val="28"/>
        </w:rPr>
        <w:t>-адресов:</w:t>
      </w:r>
      <w:r w:rsidRPr="00A3528D">
        <w:rPr>
          <w:rFonts w:ascii="Times New Roman" w:hAnsi="Times New Roman" w:cs="Times New Roman"/>
          <w:sz w:val="28"/>
          <w:szCs w:val="28"/>
        </w:rPr>
        <w:t xml:space="preserve"> Когда включается какой</w:t>
      </w:r>
      <w:r>
        <w:rPr>
          <w:rFonts w:ascii="Times New Roman" w:hAnsi="Times New Roman" w:cs="Times New Roman"/>
          <w:sz w:val="28"/>
          <w:szCs w:val="28"/>
        </w:rPr>
        <w:t>-</w:t>
      </w:r>
      <w:r w:rsidRPr="00A3528D">
        <w:rPr>
          <w:rFonts w:ascii="Times New Roman" w:hAnsi="Times New Roman" w:cs="Times New Roman"/>
          <w:sz w:val="28"/>
          <w:szCs w:val="28"/>
        </w:rPr>
        <w:t xml:space="preserve">либо </w:t>
      </w:r>
      <w:r>
        <w:rPr>
          <w:rFonts w:ascii="Times New Roman" w:hAnsi="Times New Roman" w:cs="Times New Roman"/>
          <w:sz w:val="28"/>
          <w:szCs w:val="28"/>
        </w:rPr>
        <w:t>к</w:t>
      </w:r>
      <w:r w:rsidRPr="00A3528D">
        <w:rPr>
          <w:rFonts w:ascii="Times New Roman" w:hAnsi="Times New Roman" w:cs="Times New Roman"/>
          <w:sz w:val="28"/>
          <w:szCs w:val="28"/>
        </w:rPr>
        <w:t xml:space="preserve">лиент, он посылает информацию о своем включении одному из </w:t>
      </w:r>
      <w:r>
        <w:rPr>
          <w:rFonts w:ascii="Times New Roman" w:hAnsi="Times New Roman" w:cs="Times New Roman"/>
          <w:sz w:val="28"/>
          <w:szCs w:val="28"/>
        </w:rPr>
        <w:t>к</w:t>
      </w:r>
      <w:r w:rsidRPr="00A3528D">
        <w:rPr>
          <w:rFonts w:ascii="Times New Roman" w:hAnsi="Times New Roman" w:cs="Times New Roman"/>
          <w:sz w:val="28"/>
          <w:szCs w:val="28"/>
        </w:rPr>
        <w:t xml:space="preserve">оординаторов (который является для этого </w:t>
      </w:r>
      <w:r>
        <w:rPr>
          <w:rFonts w:ascii="Times New Roman" w:hAnsi="Times New Roman" w:cs="Times New Roman"/>
          <w:sz w:val="28"/>
          <w:szCs w:val="28"/>
        </w:rPr>
        <w:t>к</w:t>
      </w:r>
      <w:r w:rsidRPr="00A3528D">
        <w:rPr>
          <w:rFonts w:ascii="Times New Roman" w:hAnsi="Times New Roman" w:cs="Times New Roman"/>
          <w:sz w:val="28"/>
          <w:szCs w:val="28"/>
        </w:rPr>
        <w:t xml:space="preserve">лиента его </w:t>
      </w:r>
      <w:r>
        <w:rPr>
          <w:rFonts w:ascii="Times New Roman" w:hAnsi="Times New Roman" w:cs="Times New Roman"/>
          <w:sz w:val="28"/>
          <w:szCs w:val="28"/>
        </w:rPr>
        <w:t>с</w:t>
      </w:r>
      <w:r w:rsidRPr="00A3528D">
        <w:rPr>
          <w:rFonts w:ascii="Times New Roman" w:hAnsi="Times New Roman" w:cs="Times New Roman"/>
          <w:sz w:val="28"/>
          <w:szCs w:val="28"/>
        </w:rPr>
        <w:t xml:space="preserve">ервером IP-адресов), а </w:t>
      </w:r>
      <w:r>
        <w:rPr>
          <w:rFonts w:ascii="Times New Roman" w:hAnsi="Times New Roman" w:cs="Times New Roman"/>
          <w:sz w:val="28"/>
          <w:szCs w:val="28"/>
        </w:rPr>
        <w:t>к</w:t>
      </w:r>
      <w:r w:rsidRPr="00A3528D">
        <w:rPr>
          <w:rFonts w:ascii="Times New Roman" w:hAnsi="Times New Roman" w:cs="Times New Roman"/>
          <w:sz w:val="28"/>
          <w:szCs w:val="28"/>
        </w:rPr>
        <w:t xml:space="preserve">оординатор сообщает эту информацию другим </w:t>
      </w:r>
      <w:r>
        <w:rPr>
          <w:rFonts w:ascii="Times New Roman" w:hAnsi="Times New Roman" w:cs="Times New Roman"/>
          <w:sz w:val="28"/>
          <w:szCs w:val="28"/>
        </w:rPr>
        <w:t>к</w:t>
      </w:r>
      <w:r w:rsidRPr="00A3528D">
        <w:rPr>
          <w:rFonts w:ascii="Times New Roman" w:hAnsi="Times New Roman" w:cs="Times New Roman"/>
          <w:sz w:val="28"/>
          <w:szCs w:val="28"/>
        </w:rPr>
        <w:t xml:space="preserve">лиентам, так что все </w:t>
      </w:r>
      <w:r>
        <w:rPr>
          <w:rFonts w:ascii="Times New Roman" w:hAnsi="Times New Roman" w:cs="Times New Roman"/>
          <w:sz w:val="28"/>
          <w:szCs w:val="28"/>
        </w:rPr>
        <w:t>к</w:t>
      </w:r>
      <w:r w:rsidRPr="00A3528D">
        <w:rPr>
          <w:rFonts w:ascii="Times New Roman" w:hAnsi="Times New Roman" w:cs="Times New Roman"/>
          <w:sz w:val="28"/>
          <w:szCs w:val="28"/>
        </w:rPr>
        <w:t xml:space="preserve">лиенты имеют сведения об адресах друг друга. Если в сети несколько </w:t>
      </w:r>
      <w:r>
        <w:rPr>
          <w:rFonts w:ascii="Times New Roman" w:hAnsi="Times New Roman" w:cs="Times New Roman"/>
          <w:sz w:val="28"/>
          <w:szCs w:val="28"/>
        </w:rPr>
        <w:t>к</w:t>
      </w:r>
      <w:r w:rsidRPr="00A3528D">
        <w:rPr>
          <w:rFonts w:ascii="Times New Roman" w:hAnsi="Times New Roman" w:cs="Times New Roman"/>
          <w:sz w:val="28"/>
          <w:szCs w:val="28"/>
        </w:rPr>
        <w:t>оординаторов, то они обмениваются этой информацией между собой.</w:t>
      </w:r>
    </w:p>
    <w:p w14:paraId="1E8067C2" w14:textId="5A08733D" w:rsidR="0084603D" w:rsidRDefault="0084603D" w:rsidP="00A3528D">
      <w:pPr>
        <w:pStyle w:val="af"/>
        <w:numPr>
          <w:ilvl w:val="0"/>
          <w:numId w:val="31"/>
        </w:numPr>
        <w:spacing w:line="360" w:lineRule="auto"/>
        <w:jc w:val="both"/>
        <w:rPr>
          <w:rFonts w:ascii="Times New Roman" w:hAnsi="Times New Roman" w:cs="Times New Roman"/>
          <w:sz w:val="28"/>
          <w:szCs w:val="28"/>
        </w:rPr>
      </w:pPr>
      <w:r w:rsidRPr="00E7470D">
        <w:rPr>
          <w:rFonts w:ascii="Times New Roman" w:hAnsi="Times New Roman" w:cs="Times New Roman"/>
          <w:i/>
          <w:iCs/>
          <w:sz w:val="28"/>
          <w:szCs w:val="28"/>
        </w:rPr>
        <w:t>Функция межсетевого экрана(МЭ):</w:t>
      </w:r>
      <w:r w:rsidRPr="0084603D">
        <w:rPr>
          <w:rFonts w:ascii="Times New Roman" w:hAnsi="Times New Roman" w:cs="Times New Roman"/>
          <w:sz w:val="28"/>
          <w:szCs w:val="28"/>
        </w:rPr>
        <w:t xml:space="preserve"> </w:t>
      </w:r>
      <w:r>
        <w:rPr>
          <w:rFonts w:ascii="Times New Roman" w:hAnsi="Times New Roman" w:cs="Times New Roman"/>
          <w:sz w:val="28"/>
          <w:szCs w:val="28"/>
        </w:rPr>
        <w:t>Координаторы осуществляют фильтрацию открытых пакетов в соответствии с заданной политикой безопасности.</w:t>
      </w:r>
    </w:p>
    <w:p w14:paraId="703063B4" w14:textId="2EBD1BE6" w:rsidR="0084603D" w:rsidRDefault="0084603D" w:rsidP="00A3528D">
      <w:pPr>
        <w:pStyle w:val="af"/>
        <w:numPr>
          <w:ilvl w:val="0"/>
          <w:numId w:val="31"/>
        </w:numPr>
        <w:spacing w:line="360" w:lineRule="auto"/>
        <w:jc w:val="both"/>
        <w:rPr>
          <w:rFonts w:ascii="Times New Roman" w:hAnsi="Times New Roman" w:cs="Times New Roman"/>
          <w:sz w:val="28"/>
          <w:szCs w:val="28"/>
        </w:rPr>
      </w:pPr>
      <w:r w:rsidRPr="00E7470D">
        <w:rPr>
          <w:rFonts w:ascii="Times New Roman" w:hAnsi="Times New Roman" w:cs="Times New Roman"/>
          <w:i/>
          <w:iCs/>
          <w:sz w:val="28"/>
          <w:szCs w:val="28"/>
        </w:rPr>
        <w:lastRenderedPageBreak/>
        <w:t>Функция прокси-сервера</w:t>
      </w:r>
      <w:r w:rsidR="00530341" w:rsidRPr="00E7470D">
        <w:rPr>
          <w:rFonts w:ascii="Times New Roman" w:hAnsi="Times New Roman" w:cs="Times New Roman"/>
          <w:i/>
          <w:iCs/>
          <w:sz w:val="28"/>
          <w:szCs w:val="28"/>
        </w:rPr>
        <w:t>:</w:t>
      </w:r>
      <w:r w:rsidR="00530341" w:rsidRPr="00530341">
        <w:rPr>
          <w:rFonts w:ascii="Times New Roman" w:hAnsi="Times New Roman" w:cs="Times New Roman"/>
          <w:sz w:val="28"/>
          <w:szCs w:val="28"/>
        </w:rPr>
        <w:t xml:space="preserve"> Координаторы могут выступать в качестве прокси-серверов для </w:t>
      </w:r>
      <w:r w:rsidR="00530341">
        <w:rPr>
          <w:rFonts w:ascii="Times New Roman" w:hAnsi="Times New Roman" w:cs="Times New Roman"/>
          <w:sz w:val="28"/>
          <w:szCs w:val="28"/>
        </w:rPr>
        <w:t>к</w:t>
      </w:r>
      <w:r w:rsidR="00530341" w:rsidRPr="00530341">
        <w:rPr>
          <w:rFonts w:ascii="Times New Roman" w:hAnsi="Times New Roman" w:cs="Times New Roman"/>
          <w:sz w:val="28"/>
          <w:szCs w:val="28"/>
        </w:rPr>
        <w:t xml:space="preserve">лиентов. При этом другим </w:t>
      </w:r>
      <w:r w:rsidR="00530341">
        <w:rPr>
          <w:rFonts w:ascii="Times New Roman" w:hAnsi="Times New Roman" w:cs="Times New Roman"/>
          <w:sz w:val="28"/>
          <w:szCs w:val="28"/>
        </w:rPr>
        <w:t>к</w:t>
      </w:r>
      <w:r w:rsidR="00530341" w:rsidRPr="00530341">
        <w:rPr>
          <w:rFonts w:ascii="Times New Roman" w:hAnsi="Times New Roman" w:cs="Times New Roman"/>
          <w:sz w:val="28"/>
          <w:szCs w:val="28"/>
        </w:rPr>
        <w:t xml:space="preserve">лиентам не известен реальный адрес </w:t>
      </w:r>
      <w:r w:rsidR="00530341">
        <w:rPr>
          <w:rFonts w:ascii="Times New Roman" w:hAnsi="Times New Roman" w:cs="Times New Roman"/>
          <w:sz w:val="28"/>
          <w:szCs w:val="28"/>
        </w:rPr>
        <w:t>к</w:t>
      </w:r>
      <w:r w:rsidR="00530341" w:rsidRPr="00530341">
        <w:rPr>
          <w:rFonts w:ascii="Times New Roman" w:hAnsi="Times New Roman" w:cs="Times New Roman"/>
          <w:sz w:val="28"/>
          <w:szCs w:val="28"/>
        </w:rPr>
        <w:t xml:space="preserve">лиента, а известен только адрес его прокси-сервера. Для связи с таким </w:t>
      </w:r>
      <w:r w:rsidR="00530341">
        <w:rPr>
          <w:rFonts w:ascii="Times New Roman" w:hAnsi="Times New Roman" w:cs="Times New Roman"/>
          <w:sz w:val="28"/>
          <w:szCs w:val="28"/>
        </w:rPr>
        <w:t>к</w:t>
      </w:r>
      <w:r w:rsidR="00530341" w:rsidRPr="00530341">
        <w:rPr>
          <w:rFonts w:ascii="Times New Roman" w:hAnsi="Times New Roman" w:cs="Times New Roman"/>
          <w:sz w:val="28"/>
          <w:szCs w:val="28"/>
        </w:rPr>
        <w:t>лиентом используется виртуальный адрес.</w:t>
      </w:r>
    </w:p>
    <w:p w14:paraId="4B733405" w14:textId="43092A3D" w:rsidR="004D3AD8" w:rsidRDefault="004D3AD8" w:rsidP="00A3528D">
      <w:pPr>
        <w:pStyle w:val="af"/>
        <w:numPr>
          <w:ilvl w:val="0"/>
          <w:numId w:val="31"/>
        </w:numPr>
        <w:spacing w:line="360" w:lineRule="auto"/>
        <w:jc w:val="both"/>
        <w:rPr>
          <w:rFonts w:ascii="Times New Roman" w:hAnsi="Times New Roman" w:cs="Times New Roman"/>
          <w:sz w:val="28"/>
          <w:szCs w:val="28"/>
        </w:rPr>
      </w:pPr>
      <w:r w:rsidRPr="00E7470D">
        <w:rPr>
          <w:rFonts w:ascii="Times New Roman" w:hAnsi="Times New Roman" w:cs="Times New Roman"/>
          <w:i/>
          <w:iCs/>
          <w:sz w:val="28"/>
          <w:szCs w:val="28"/>
        </w:rPr>
        <w:t>Функция</w:t>
      </w:r>
      <w:r w:rsidRPr="00E7470D">
        <w:rPr>
          <w:rFonts w:ascii="Times New Roman" w:hAnsi="Times New Roman" w:cs="Times New Roman"/>
          <w:i/>
          <w:iCs/>
          <w:sz w:val="28"/>
          <w:szCs w:val="28"/>
          <w:lang w:val="en-US"/>
        </w:rPr>
        <w:t> </w:t>
      </w:r>
      <w:r w:rsidRPr="00E7470D">
        <w:rPr>
          <w:rFonts w:ascii="Times New Roman" w:hAnsi="Times New Roman" w:cs="Times New Roman"/>
          <w:i/>
          <w:iCs/>
          <w:sz w:val="28"/>
          <w:szCs w:val="28"/>
        </w:rPr>
        <w:t>сервера</w:t>
      </w:r>
      <w:r w:rsidR="009566CC" w:rsidRPr="00E7470D">
        <w:rPr>
          <w:rFonts w:ascii="Times New Roman" w:hAnsi="Times New Roman" w:cs="Times New Roman"/>
          <w:i/>
          <w:iCs/>
          <w:sz w:val="28"/>
          <w:szCs w:val="28"/>
        </w:rPr>
        <w:t> </w:t>
      </w:r>
      <w:r w:rsidRPr="00E7470D">
        <w:rPr>
          <w:rFonts w:ascii="Times New Roman" w:hAnsi="Times New Roman" w:cs="Times New Roman"/>
          <w:i/>
          <w:iCs/>
          <w:sz w:val="28"/>
          <w:szCs w:val="28"/>
        </w:rPr>
        <w:t>-</w:t>
      </w:r>
      <w:r w:rsidR="009566CC" w:rsidRPr="00E7470D">
        <w:rPr>
          <w:rFonts w:ascii="Times New Roman" w:hAnsi="Times New Roman" w:cs="Times New Roman"/>
          <w:i/>
          <w:iCs/>
          <w:sz w:val="28"/>
          <w:szCs w:val="28"/>
        </w:rPr>
        <w:t> </w:t>
      </w:r>
      <w:r w:rsidRPr="00E7470D">
        <w:rPr>
          <w:rFonts w:ascii="Times New Roman" w:hAnsi="Times New Roman" w:cs="Times New Roman"/>
          <w:i/>
          <w:iCs/>
          <w:sz w:val="28"/>
          <w:szCs w:val="28"/>
        </w:rPr>
        <w:t>маршрутизатора:</w:t>
      </w:r>
      <w:r>
        <w:rPr>
          <w:rFonts w:ascii="Times New Roman" w:hAnsi="Times New Roman" w:cs="Times New Roman"/>
          <w:sz w:val="28"/>
          <w:szCs w:val="28"/>
        </w:rPr>
        <w:t> </w:t>
      </w:r>
      <w:r w:rsidRPr="004D3AD8">
        <w:rPr>
          <w:rFonts w:ascii="Times New Roman" w:hAnsi="Times New Roman" w:cs="Times New Roman"/>
          <w:sz w:val="28"/>
          <w:szCs w:val="28"/>
        </w:rPr>
        <w:t>Координаторы</w:t>
      </w:r>
      <w:r>
        <w:rPr>
          <w:rFonts w:ascii="Times New Roman" w:hAnsi="Times New Roman" w:cs="Times New Roman"/>
          <w:sz w:val="28"/>
          <w:szCs w:val="28"/>
        </w:rPr>
        <w:t> </w:t>
      </w:r>
      <w:r w:rsidRPr="004D3AD8">
        <w:rPr>
          <w:rFonts w:ascii="Times New Roman" w:hAnsi="Times New Roman" w:cs="Times New Roman"/>
          <w:sz w:val="28"/>
          <w:szCs w:val="28"/>
        </w:rPr>
        <w:t>выполняют</w:t>
      </w:r>
      <w:r>
        <w:rPr>
          <w:rFonts w:ascii="Times New Roman" w:hAnsi="Times New Roman" w:cs="Times New Roman"/>
          <w:sz w:val="28"/>
          <w:szCs w:val="28"/>
        </w:rPr>
        <w:t> </w:t>
      </w:r>
      <w:r w:rsidRPr="004D3AD8">
        <w:rPr>
          <w:rFonts w:ascii="Times New Roman" w:hAnsi="Times New Roman" w:cs="Times New Roman"/>
          <w:sz w:val="28"/>
          <w:szCs w:val="28"/>
        </w:rPr>
        <w:t>мар</w:t>
      </w:r>
      <w:r w:rsidR="009566CC">
        <w:rPr>
          <w:rFonts w:ascii="Times New Roman" w:hAnsi="Times New Roman" w:cs="Times New Roman"/>
          <w:sz w:val="28"/>
          <w:szCs w:val="28"/>
        </w:rPr>
        <w:t>-</w:t>
      </w:r>
      <w:r w:rsidRPr="004D3AD8">
        <w:rPr>
          <w:rFonts w:ascii="Times New Roman" w:hAnsi="Times New Roman" w:cs="Times New Roman"/>
          <w:sz w:val="28"/>
          <w:szCs w:val="28"/>
        </w:rPr>
        <w:t xml:space="preserve">шрутизацию почтовых конвертов и управляющих сообщений при взаимодействии узлов сети между собой. </w:t>
      </w:r>
    </w:p>
    <w:p w14:paraId="0CFA4CCF" w14:textId="19E95E47" w:rsidR="004D3AD8" w:rsidRDefault="004D3AD8" w:rsidP="00A3528D">
      <w:pPr>
        <w:pStyle w:val="af"/>
        <w:numPr>
          <w:ilvl w:val="0"/>
          <w:numId w:val="31"/>
        </w:numPr>
        <w:spacing w:line="360" w:lineRule="auto"/>
        <w:jc w:val="both"/>
        <w:rPr>
          <w:rFonts w:ascii="Times New Roman" w:hAnsi="Times New Roman" w:cs="Times New Roman"/>
          <w:sz w:val="28"/>
          <w:szCs w:val="28"/>
        </w:rPr>
      </w:pPr>
      <w:r w:rsidRPr="00E7470D">
        <w:rPr>
          <w:rFonts w:ascii="Times New Roman" w:hAnsi="Times New Roman" w:cs="Times New Roman"/>
          <w:i/>
          <w:iCs/>
          <w:sz w:val="28"/>
          <w:szCs w:val="28"/>
        </w:rPr>
        <w:t>Функция</w:t>
      </w:r>
      <w:r w:rsidR="00E7470D">
        <w:rPr>
          <w:rFonts w:ascii="Times New Roman" w:hAnsi="Times New Roman" w:cs="Times New Roman"/>
          <w:i/>
          <w:iCs/>
          <w:sz w:val="28"/>
          <w:szCs w:val="28"/>
        </w:rPr>
        <w:t> </w:t>
      </w:r>
      <w:r w:rsidRPr="00E7470D">
        <w:rPr>
          <w:rFonts w:ascii="Times New Roman" w:hAnsi="Times New Roman" w:cs="Times New Roman"/>
          <w:i/>
          <w:iCs/>
          <w:sz w:val="28"/>
          <w:szCs w:val="28"/>
        </w:rPr>
        <w:t>туннелирования</w:t>
      </w:r>
      <w:r w:rsidR="00E7470D">
        <w:rPr>
          <w:rFonts w:ascii="Times New Roman" w:hAnsi="Times New Roman" w:cs="Times New Roman"/>
          <w:i/>
          <w:iCs/>
          <w:sz w:val="28"/>
          <w:szCs w:val="28"/>
        </w:rPr>
        <w:t> </w:t>
      </w:r>
      <w:r w:rsidRPr="00E7470D">
        <w:rPr>
          <w:rFonts w:ascii="Times New Roman" w:hAnsi="Times New Roman" w:cs="Times New Roman"/>
          <w:i/>
          <w:iCs/>
          <w:sz w:val="28"/>
          <w:szCs w:val="28"/>
        </w:rPr>
        <w:t>трафика:</w:t>
      </w:r>
      <w:r w:rsidR="00E7470D">
        <w:rPr>
          <w:rFonts w:ascii="Times New Roman" w:hAnsi="Times New Roman" w:cs="Times New Roman"/>
          <w:sz w:val="28"/>
          <w:szCs w:val="28"/>
        </w:rPr>
        <w:t> </w:t>
      </w:r>
      <w:r w:rsidRPr="004D3AD8">
        <w:rPr>
          <w:rFonts w:ascii="Times New Roman" w:hAnsi="Times New Roman" w:cs="Times New Roman"/>
          <w:sz w:val="28"/>
          <w:szCs w:val="28"/>
        </w:rPr>
        <w:t>Координаторы</w:t>
      </w:r>
      <w:r w:rsidR="00E7470D">
        <w:rPr>
          <w:rFonts w:ascii="Times New Roman" w:hAnsi="Times New Roman" w:cs="Times New Roman"/>
          <w:sz w:val="28"/>
          <w:szCs w:val="28"/>
        </w:rPr>
        <w:t> </w:t>
      </w:r>
      <w:r w:rsidRPr="004D3AD8">
        <w:rPr>
          <w:rFonts w:ascii="Times New Roman" w:hAnsi="Times New Roman" w:cs="Times New Roman"/>
          <w:sz w:val="28"/>
          <w:szCs w:val="28"/>
        </w:rPr>
        <w:t>могут</w:t>
      </w:r>
      <w:r w:rsidR="00E7470D">
        <w:rPr>
          <w:rFonts w:ascii="Times New Roman" w:hAnsi="Times New Roman" w:cs="Times New Roman"/>
          <w:sz w:val="28"/>
          <w:szCs w:val="28"/>
        </w:rPr>
        <w:t> </w:t>
      </w:r>
      <w:r w:rsidRPr="004D3AD8">
        <w:rPr>
          <w:rFonts w:ascii="Times New Roman" w:hAnsi="Times New Roman" w:cs="Times New Roman"/>
          <w:sz w:val="28"/>
          <w:szCs w:val="28"/>
        </w:rPr>
        <w:t>туннелиро</w:t>
      </w:r>
      <w:r w:rsidR="00E7470D">
        <w:rPr>
          <w:rFonts w:ascii="Times New Roman" w:hAnsi="Times New Roman" w:cs="Times New Roman"/>
          <w:sz w:val="28"/>
          <w:szCs w:val="28"/>
        </w:rPr>
        <w:t>-</w:t>
      </w:r>
      <w:r w:rsidRPr="004D3AD8">
        <w:rPr>
          <w:rFonts w:ascii="Times New Roman" w:hAnsi="Times New Roman" w:cs="Times New Roman"/>
          <w:sz w:val="28"/>
          <w:szCs w:val="28"/>
        </w:rPr>
        <w:t xml:space="preserve">вать трафик от открытых компьютеров сети (например таких, на которые по каким-либо причинам невозможно установить ПО ViPNet). При этом трафик остается незащищенным только на участке от туннелируемого компьютера до </w:t>
      </w:r>
      <w:r>
        <w:rPr>
          <w:rFonts w:ascii="Times New Roman" w:hAnsi="Times New Roman" w:cs="Times New Roman"/>
          <w:sz w:val="28"/>
          <w:szCs w:val="28"/>
        </w:rPr>
        <w:t>к</w:t>
      </w:r>
      <w:r w:rsidRPr="004D3AD8">
        <w:rPr>
          <w:rFonts w:ascii="Times New Roman" w:hAnsi="Times New Roman" w:cs="Times New Roman"/>
          <w:sz w:val="28"/>
          <w:szCs w:val="28"/>
        </w:rPr>
        <w:t xml:space="preserve">оординатора, а в дальнейшем весь трафик идет в зашифрованном виде. </w:t>
      </w:r>
    </w:p>
    <w:p w14:paraId="2F4210B9" w14:textId="255BF13B" w:rsidR="004D3AD8" w:rsidRDefault="004D3AD8" w:rsidP="00A3528D">
      <w:pPr>
        <w:pStyle w:val="af"/>
        <w:numPr>
          <w:ilvl w:val="0"/>
          <w:numId w:val="31"/>
        </w:numPr>
        <w:spacing w:line="360" w:lineRule="auto"/>
        <w:jc w:val="both"/>
        <w:rPr>
          <w:rFonts w:ascii="Times New Roman" w:hAnsi="Times New Roman" w:cs="Times New Roman"/>
          <w:sz w:val="28"/>
          <w:szCs w:val="28"/>
        </w:rPr>
      </w:pPr>
      <w:r w:rsidRPr="003E3E06">
        <w:rPr>
          <w:rFonts w:ascii="Times New Roman" w:hAnsi="Times New Roman" w:cs="Times New Roman"/>
          <w:i/>
          <w:iCs/>
          <w:sz w:val="28"/>
          <w:szCs w:val="28"/>
        </w:rPr>
        <w:t>Функция сервера открытого Интернета</w:t>
      </w:r>
      <w:r w:rsidR="003E3E06" w:rsidRPr="003E3E06">
        <w:rPr>
          <w:rFonts w:ascii="Times New Roman" w:hAnsi="Times New Roman" w:cs="Times New Roman"/>
          <w:sz w:val="28"/>
          <w:szCs w:val="28"/>
        </w:rPr>
        <w:t>:</w:t>
      </w:r>
      <w:r w:rsidRPr="004D3AD8">
        <w:rPr>
          <w:rFonts w:ascii="Times New Roman" w:hAnsi="Times New Roman" w:cs="Times New Roman"/>
          <w:sz w:val="28"/>
          <w:szCs w:val="28"/>
        </w:rPr>
        <w:t xml:space="preserve"> Координаторы могут использоваться для организации безопасного подключения к Интернету отдельных узлов сети ViPNet без их физического отключения от локальной сети</w:t>
      </w:r>
      <w:r>
        <w:rPr>
          <w:rFonts w:ascii="Times New Roman" w:hAnsi="Times New Roman" w:cs="Times New Roman"/>
          <w:sz w:val="28"/>
          <w:szCs w:val="28"/>
        </w:rPr>
        <w:t>.</w:t>
      </w:r>
    </w:p>
    <w:p w14:paraId="68B56CBE" w14:textId="1319B2C2" w:rsidR="007A0113" w:rsidRDefault="007A0113" w:rsidP="007A0113">
      <w:pPr>
        <w:pStyle w:val="af"/>
        <w:spacing w:line="360" w:lineRule="auto"/>
        <w:ind w:left="709"/>
        <w:jc w:val="both"/>
        <w:rPr>
          <w:rFonts w:ascii="Times New Roman" w:hAnsi="Times New Roman" w:cs="Times New Roman"/>
          <w:sz w:val="28"/>
          <w:szCs w:val="28"/>
        </w:rPr>
      </w:pPr>
    </w:p>
    <w:p w14:paraId="675A46E8" w14:textId="52F84B69" w:rsidR="007A0113" w:rsidRPr="00A845B2" w:rsidRDefault="007A0113" w:rsidP="007A0113">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Pr="007A0113">
        <w:rPr>
          <w:rFonts w:ascii="Times New Roman" w:hAnsi="Times New Roman" w:cs="Times New Roman"/>
          <w:sz w:val="28"/>
          <w:szCs w:val="28"/>
        </w:rPr>
        <w:t>первичного запуска и последующей работы программы ViPNet на сетевом узле</w:t>
      </w:r>
      <w:r>
        <w:rPr>
          <w:rFonts w:ascii="Times New Roman" w:hAnsi="Times New Roman" w:cs="Times New Roman"/>
          <w:sz w:val="28"/>
          <w:szCs w:val="28"/>
        </w:rPr>
        <w:t xml:space="preserve"> нужен </w:t>
      </w:r>
      <w:r>
        <w:rPr>
          <w:rFonts w:ascii="Times New Roman" w:hAnsi="Times New Roman" w:cs="Times New Roman"/>
          <w:sz w:val="28"/>
          <w:szCs w:val="28"/>
          <w:lang w:val="en-US"/>
        </w:rPr>
        <w:t>DST</w:t>
      </w:r>
      <w:r w:rsidRPr="007A0113">
        <w:rPr>
          <w:rFonts w:ascii="Times New Roman" w:hAnsi="Times New Roman" w:cs="Times New Roman"/>
          <w:sz w:val="28"/>
          <w:szCs w:val="28"/>
        </w:rPr>
        <w:t>-</w:t>
      </w:r>
      <w:r>
        <w:rPr>
          <w:rFonts w:ascii="Times New Roman" w:hAnsi="Times New Roman" w:cs="Times New Roman"/>
          <w:sz w:val="28"/>
          <w:szCs w:val="28"/>
        </w:rPr>
        <w:t>файл</w:t>
      </w:r>
      <w:r w:rsidR="00052BD9" w:rsidRPr="00052BD9">
        <w:rPr>
          <w:rFonts w:ascii="Times New Roman" w:hAnsi="Times New Roman" w:cs="Times New Roman"/>
          <w:sz w:val="28"/>
          <w:szCs w:val="28"/>
        </w:rPr>
        <w:t xml:space="preserve"> </w:t>
      </w:r>
      <w:r>
        <w:rPr>
          <w:rFonts w:ascii="Times New Roman" w:hAnsi="Times New Roman" w:cs="Times New Roman"/>
          <w:sz w:val="28"/>
          <w:szCs w:val="28"/>
        </w:rPr>
        <w:t xml:space="preserve">(дистрибутив ключей). Это файл, создающийся в программе </w:t>
      </w:r>
      <w:r>
        <w:rPr>
          <w:rFonts w:ascii="Times New Roman" w:hAnsi="Times New Roman" w:cs="Times New Roman"/>
          <w:sz w:val="28"/>
          <w:szCs w:val="28"/>
          <w:lang w:val="en-US"/>
        </w:rPr>
        <w:t>VipNet</w:t>
      </w:r>
      <w:r w:rsidRPr="007A0113">
        <w:rPr>
          <w:rFonts w:ascii="Times New Roman" w:hAnsi="Times New Roman" w:cs="Times New Roman"/>
          <w:sz w:val="28"/>
          <w:szCs w:val="28"/>
        </w:rPr>
        <w:t xml:space="preserve"> </w:t>
      </w:r>
      <w:r>
        <w:rPr>
          <w:rFonts w:ascii="Times New Roman" w:hAnsi="Times New Roman" w:cs="Times New Roman"/>
          <w:sz w:val="28"/>
          <w:szCs w:val="28"/>
          <w:lang w:val="en-US"/>
        </w:rPr>
        <w:t>Administrator</w:t>
      </w:r>
      <w:r w:rsidRPr="007A0113">
        <w:rPr>
          <w:rFonts w:ascii="Times New Roman" w:hAnsi="Times New Roman" w:cs="Times New Roman"/>
          <w:sz w:val="28"/>
          <w:szCs w:val="28"/>
        </w:rPr>
        <w:t xml:space="preserve">. </w:t>
      </w:r>
      <w:r>
        <w:rPr>
          <w:rFonts w:ascii="Times New Roman" w:hAnsi="Times New Roman" w:cs="Times New Roman"/>
          <w:sz w:val="28"/>
          <w:szCs w:val="28"/>
        </w:rPr>
        <w:t xml:space="preserve">В нём содержатся ключи и файл лицензии. Перед настройкой координатора через командный интерпретатор </w:t>
      </w:r>
      <w:r w:rsidR="00CE541D">
        <w:rPr>
          <w:rFonts w:ascii="Times New Roman" w:hAnsi="Times New Roman" w:cs="Times New Roman"/>
          <w:sz w:val="28"/>
          <w:szCs w:val="28"/>
        </w:rPr>
        <w:t>был</w:t>
      </w:r>
      <w:r>
        <w:rPr>
          <w:rFonts w:ascii="Times New Roman" w:hAnsi="Times New Roman" w:cs="Times New Roman"/>
          <w:sz w:val="28"/>
          <w:szCs w:val="28"/>
        </w:rPr>
        <w:t xml:space="preserve"> подключ</w:t>
      </w:r>
      <w:r w:rsidR="00CE541D">
        <w:rPr>
          <w:rFonts w:ascii="Times New Roman" w:hAnsi="Times New Roman" w:cs="Times New Roman"/>
          <w:sz w:val="28"/>
          <w:szCs w:val="28"/>
        </w:rPr>
        <w:t>ен</w:t>
      </w:r>
      <w:r>
        <w:rPr>
          <w:rFonts w:ascii="Times New Roman" w:hAnsi="Times New Roman" w:cs="Times New Roman"/>
          <w:sz w:val="28"/>
          <w:szCs w:val="28"/>
        </w:rPr>
        <w:t xml:space="preserve"> </w:t>
      </w:r>
      <w:r>
        <w:rPr>
          <w:rFonts w:ascii="Times New Roman" w:hAnsi="Times New Roman" w:cs="Times New Roman"/>
          <w:sz w:val="28"/>
          <w:szCs w:val="28"/>
          <w:lang w:val="en-US"/>
        </w:rPr>
        <w:t>USB</w:t>
      </w:r>
      <w:r w:rsidRPr="007A0113">
        <w:rPr>
          <w:rFonts w:ascii="Times New Roman" w:hAnsi="Times New Roman" w:cs="Times New Roman"/>
          <w:sz w:val="28"/>
          <w:szCs w:val="28"/>
        </w:rPr>
        <w:t xml:space="preserve"> </w:t>
      </w:r>
      <w:r>
        <w:rPr>
          <w:rFonts w:ascii="Times New Roman" w:hAnsi="Times New Roman" w:cs="Times New Roman"/>
          <w:sz w:val="28"/>
          <w:szCs w:val="28"/>
        </w:rPr>
        <w:t xml:space="preserve">– носитель с записанным на нём </w:t>
      </w:r>
      <w:r>
        <w:rPr>
          <w:rFonts w:ascii="Times New Roman" w:hAnsi="Times New Roman" w:cs="Times New Roman"/>
          <w:sz w:val="28"/>
          <w:szCs w:val="28"/>
          <w:lang w:val="en-US"/>
        </w:rPr>
        <w:t>DST</w:t>
      </w:r>
      <w:r w:rsidRPr="007A0113">
        <w:rPr>
          <w:rFonts w:ascii="Times New Roman" w:hAnsi="Times New Roman" w:cs="Times New Roman"/>
          <w:sz w:val="28"/>
          <w:szCs w:val="28"/>
        </w:rPr>
        <w:t>-</w:t>
      </w:r>
      <w:r>
        <w:rPr>
          <w:rFonts w:ascii="Times New Roman" w:hAnsi="Times New Roman" w:cs="Times New Roman"/>
          <w:sz w:val="28"/>
          <w:szCs w:val="28"/>
        </w:rPr>
        <w:t xml:space="preserve">файлом. После подключения координатор получает доступ к ключам пользователя, набору ключей узла для шифрования трафика, адресные справочники для связи с другими сетевыми узлами, регистрационный файл </w:t>
      </w:r>
      <w:r w:rsidR="0074680C">
        <w:rPr>
          <w:rFonts w:ascii="Times New Roman" w:hAnsi="Times New Roman" w:cs="Times New Roman"/>
          <w:sz w:val="28"/>
          <w:szCs w:val="28"/>
        </w:rPr>
        <w:t xml:space="preserve">от </w:t>
      </w:r>
      <w:r w:rsidR="00A845B2">
        <w:rPr>
          <w:rFonts w:ascii="Times New Roman" w:hAnsi="Times New Roman" w:cs="Times New Roman"/>
          <w:sz w:val="28"/>
          <w:szCs w:val="28"/>
        </w:rPr>
        <w:t>«</w:t>
      </w:r>
      <w:r w:rsidR="0074680C">
        <w:rPr>
          <w:rFonts w:ascii="Times New Roman" w:hAnsi="Times New Roman" w:cs="Times New Roman"/>
          <w:sz w:val="28"/>
          <w:szCs w:val="28"/>
          <w:lang w:val="en-US"/>
        </w:rPr>
        <w:t>I</w:t>
      </w:r>
      <w:r>
        <w:rPr>
          <w:rFonts w:ascii="Times New Roman" w:hAnsi="Times New Roman" w:cs="Times New Roman"/>
          <w:sz w:val="28"/>
          <w:szCs w:val="28"/>
          <w:lang w:val="en-US"/>
        </w:rPr>
        <w:t>nfotecs</w:t>
      </w:r>
      <w:r w:rsidR="00A845B2">
        <w:rPr>
          <w:rFonts w:ascii="Times New Roman" w:hAnsi="Times New Roman" w:cs="Times New Roman"/>
          <w:sz w:val="28"/>
          <w:szCs w:val="28"/>
        </w:rPr>
        <w:t>»</w:t>
      </w:r>
      <w:r w:rsidRPr="007A0113">
        <w:rPr>
          <w:rFonts w:ascii="Times New Roman" w:hAnsi="Times New Roman" w:cs="Times New Roman"/>
          <w:sz w:val="28"/>
          <w:szCs w:val="28"/>
        </w:rPr>
        <w:t>.</w:t>
      </w:r>
      <w:r w:rsidR="0074680C" w:rsidRPr="0074680C">
        <w:rPr>
          <w:rFonts w:ascii="Times New Roman" w:hAnsi="Times New Roman" w:cs="Times New Roman"/>
          <w:sz w:val="28"/>
          <w:szCs w:val="28"/>
        </w:rPr>
        <w:t xml:space="preserve"> </w:t>
      </w:r>
    </w:p>
    <w:p w14:paraId="2724EAE4" w14:textId="63A56C18" w:rsidR="0010397F" w:rsidRDefault="0074680C" w:rsidP="009D1FCD">
      <w:pPr>
        <w:pStyle w:val="af"/>
        <w:spacing w:line="360" w:lineRule="auto"/>
        <w:ind w:firstLine="709"/>
        <w:jc w:val="both"/>
        <w:rPr>
          <w:rFonts w:ascii="Times New Roman" w:hAnsi="Times New Roman" w:cs="Times New Roman"/>
          <w:sz w:val="28"/>
          <w:szCs w:val="28"/>
        </w:rPr>
      </w:pPr>
      <w:r w:rsidRPr="0074680C">
        <w:rPr>
          <w:rFonts w:ascii="Times New Roman" w:hAnsi="Times New Roman" w:cs="Times New Roman"/>
          <w:sz w:val="28"/>
          <w:szCs w:val="28"/>
        </w:rPr>
        <w:t xml:space="preserve">Командный интерпретатор запускается автоматически после успешной авторизации пользователя в ОС Linux. Чтобы перейти в режим администратора, надо ввести команду </w:t>
      </w:r>
      <w:r w:rsidRPr="00FC4F69">
        <w:rPr>
          <w:rFonts w:ascii="Courier New" w:hAnsi="Courier New" w:cs="Courier New"/>
          <w:sz w:val="24"/>
          <w:szCs w:val="24"/>
        </w:rPr>
        <w:t>enable</w:t>
      </w:r>
      <w:r w:rsidRPr="0074680C">
        <w:rPr>
          <w:rFonts w:ascii="Times New Roman" w:hAnsi="Times New Roman" w:cs="Times New Roman"/>
          <w:sz w:val="28"/>
          <w:szCs w:val="28"/>
        </w:rPr>
        <w:t xml:space="preserve"> и затем пароль администратора</w:t>
      </w:r>
      <w:r w:rsidR="00F34FA7" w:rsidRPr="00F34FA7">
        <w:rPr>
          <w:rFonts w:ascii="Times New Roman" w:hAnsi="Times New Roman" w:cs="Times New Roman"/>
          <w:sz w:val="28"/>
          <w:szCs w:val="28"/>
        </w:rPr>
        <w:t>.</w:t>
      </w:r>
      <w:r w:rsidR="00CE77FD" w:rsidRPr="00CE77FD">
        <w:rPr>
          <w:rFonts w:ascii="Times New Roman" w:hAnsi="Times New Roman" w:cs="Times New Roman"/>
          <w:sz w:val="28"/>
          <w:szCs w:val="28"/>
        </w:rPr>
        <w:t xml:space="preserve"> Командный интерпретатор принимает от пользователя текстовые команды, состоящие из </w:t>
      </w:r>
      <w:r w:rsidR="00CE77FD" w:rsidRPr="00CE77FD">
        <w:rPr>
          <w:rFonts w:ascii="Times New Roman" w:hAnsi="Times New Roman" w:cs="Times New Roman"/>
          <w:sz w:val="28"/>
          <w:szCs w:val="28"/>
        </w:rPr>
        <w:lastRenderedPageBreak/>
        <w:t>слов, разделенных пробелами. Список доступных групп команд можно посмотреть, введя символ «?»</w:t>
      </w:r>
      <w:r w:rsidR="0031242F">
        <w:rPr>
          <w:rFonts w:ascii="Times New Roman" w:hAnsi="Times New Roman" w:cs="Times New Roman"/>
          <w:sz w:val="28"/>
          <w:szCs w:val="28"/>
        </w:rPr>
        <w:t xml:space="preserve"> </w:t>
      </w:r>
      <w:r w:rsidR="00CE77FD" w:rsidRPr="00CE77FD">
        <w:rPr>
          <w:rFonts w:ascii="Times New Roman" w:hAnsi="Times New Roman" w:cs="Times New Roman"/>
          <w:sz w:val="28"/>
          <w:szCs w:val="28"/>
        </w:rPr>
        <w:t>(</w:t>
      </w:r>
      <w:r w:rsidR="00CE77FD">
        <w:rPr>
          <w:rFonts w:ascii="Times New Roman" w:hAnsi="Times New Roman" w:cs="Times New Roman"/>
          <w:sz w:val="28"/>
          <w:szCs w:val="28"/>
        </w:rPr>
        <w:t xml:space="preserve">см. </w:t>
      </w:r>
      <w:r w:rsidR="00340CA7">
        <w:rPr>
          <w:rFonts w:ascii="Times New Roman" w:hAnsi="Times New Roman" w:cs="Times New Roman"/>
          <w:sz w:val="28"/>
          <w:szCs w:val="28"/>
        </w:rPr>
        <w:t>Листинг 1</w:t>
      </w:r>
      <w:r w:rsidR="00CE77FD" w:rsidRPr="00CE77FD">
        <w:rPr>
          <w:rFonts w:ascii="Times New Roman" w:hAnsi="Times New Roman" w:cs="Times New Roman"/>
          <w:sz w:val="28"/>
          <w:szCs w:val="28"/>
        </w:rPr>
        <w:t>):</w:t>
      </w:r>
    </w:p>
    <w:p w14:paraId="535D6D58" w14:textId="77777777" w:rsidR="009D1FCD" w:rsidRPr="009D1FCD" w:rsidRDefault="009D1FCD" w:rsidP="009D1FCD">
      <w:pPr>
        <w:pStyle w:val="af"/>
        <w:spacing w:line="360" w:lineRule="auto"/>
        <w:ind w:firstLine="709"/>
        <w:jc w:val="both"/>
        <w:rPr>
          <w:rFonts w:ascii="Times New Roman" w:hAnsi="Times New Roman" w:cs="Times New Roman"/>
          <w:sz w:val="28"/>
          <w:szCs w:val="28"/>
        </w:rPr>
      </w:pPr>
    </w:p>
    <w:p w14:paraId="50ED2BE7" w14:textId="1404F8B8" w:rsidR="00340CA7" w:rsidRPr="00340CA7" w:rsidRDefault="00340CA7" w:rsidP="00340CA7">
      <w:pPr>
        <w:pStyle w:val="af4"/>
      </w:pPr>
      <w:bookmarkStart w:id="0" w:name="_Ref193195874"/>
      <w:r>
        <w:t xml:space="preserve">Листинг </w:t>
      </w:r>
      <w:r>
        <w:fldChar w:fldCharType="begin"/>
      </w:r>
      <w:r>
        <w:instrText xml:space="preserve"> SEQ Листинг \* ARABIC </w:instrText>
      </w:r>
      <w:r>
        <w:fldChar w:fldCharType="separate"/>
      </w:r>
      <w:r>
        <w:rPr>
          <w:noProof/>
        </w:rPr>
        <w:t>1</w:t>
      </w:r>
      <w:r>
        <w:rPr>
          <w:noProof/>
        </w:rPr>
        <w:fldChar w:fldCharType="end"/>
      </w:r>
      <w:bookmarkEnd w:id="0"/>
      <w:r>
        <w:t xml:space="preserve"> – Список команд доступных обычному пользователю</w:t>
      </w:r>
    </w:p>
    <w:tbl>
      <w:tblPr>
        <w:tblStyle w:val="af2"/>
        <w:tblW w:w="0" w:type="auto"/>
        <w:tblLook w:val="04A0" w:firstRow="1" w:lastRow="0" w:firstColumn="1" w:lastColumn="0" w:noHBand="0" w:noVBand="1"/>
      </w:tblPr>
      <w:tblGrid>
        <w:gridCol w:w="9632"/>
      </w:tblGrid>
      <w:tr w:rsidR="00340CA7" w:rsidRPr="00340CA7" w14:paraId="377CFC70" w14:textId="77777777">
        <w:tc>
          <w:tcPr>
            <w:tcW w:w="9632" w:type="dxa"/>
          </w:tcPr>
          <w:p w14:paraId="127B852B" w14:textId="77777777"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vipnet&gt; ? </w:t>
            </w:r>
          </w:p>
          <w:p w14:paraId="376791FD" w14:textId="4DAB8C3D"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inet</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manage routing and interfaces </w:t>
            </w:r>
          </w:p>
          <w:p w14:paraId="290A3D05" w14:textId="203F78C3"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failover</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manage the failover daemon </w:t>
            </w:r>
          </w:p>
          <w:p w14:paraId="3E751D7D" w14:textId="5C363731"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iplir </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manage the iplir daemon </w:t>
            </w:r>
          </w:p>
          <w:p w14:paraId="48D3B161" w14:textId="01BE5B51"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mftp </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manage the MFTP daemon </w:t>
            </w:r>
          </w:p>
          <w:p w14:paraId="0BC2DF00" w14:textId="0CAB9603"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enable </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go to administrator mode </w:t>
            </w:r>
          </w:p>
          <w:p w14:paraId="4F1FDEE7" w14:textId="79F72D6B"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exit </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exit the interpreter </w:t>
            </w:r>
          </w:p>
          <w:p w14:paraId="50D7E352" w14:textId="121986E5"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version </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show versions of a product and its components </w:t>
            </w:r>
          </w:p>
          <w:p w14:paraId="668E2FCC" w14:textId="2B074E35"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who </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show vipnet sessions </w:t>
            </w:r>
          </w:p>
          <w:p w14:paraId="7EF4D67E" w14:textId="44FE7296" w:rsidR="00340CA7" w:rsidRPr="00A179AB" w:rsidRDefault="00340CA7" w:rsidP="007A0113">
            <w:pPr>
              <w:pStyle w:val="af"/>
              <w:spacing w:line="360" w:lineRule="auto"/>
              <w:jc w:val="both"/>
              <w:rPr>
                <w:rFonts w:ascii="Courier New" w:hAnsi="Courier New" w:cs="Courier New"/>
                <w:sz w:val="24"/>
                <w:szCs w:val="24"/>
                <w:lang w:val="en-US"/>
              </w:rPr>
            </w:pPr>
            <w:r w:rsidRPr="00A179AB">
              <w:rPr>
                <w:rFonts w:ascii="Courier New" w:hAnsi="Courier New" w:cs="Courier New"/>
                <w:sz w:val="24"/>
                <w:szCs w:val="24"/>
                <w:lang w:val="en-US"/>
              </w:rPr>
              <w:t xml:space="preserve">machine </w:t>
            </w:r>
            <w:r w:rsidR="00A179AB" w:rsidRPr="00A179AB">
              <w:rPr>
                <w:rFonts w:ascii="Courier New" w:hAnsi="Courier New" w:cs="Courier New"/>
                <w:sz w:val="24"/>
                <w:szCs w:val="24"/>
                <w:lang w:val="en-US"/>
              </w:rPr>
              <w:t xml:space="preserve">      </w:t>
            </w:r>
            <w:r w:rsidRPr="00A179AB">
              <w:rPr>
                <w:rFonts w:ascii="Courier New" w:hAnsi="Courier New" w:cs="Courier New"/>
                <w:sz w:val="24"/>
                <w:szCs w:val="24"/>
                <w:lang w:val="en-US"/>
              </w:rPr>
              <w:t xml:space="preserve">halt or reboot the machine </w:t>
            </w:r>
          </w:p>
          <w:p w14:paraId="4AD1924B" w14:textId="77777777" w:rsidR="00340CA7" w:rsidRPr="00340CA7" w:rsidRDefault="00340CA7" w:rsidP="007A0113">
            <w:pPr>
              <w:pStyle w:val="af"/>
              <w:spacing w:line="360" w:lineRule="auto"/>
              <w:jc w:val="both"/>
              <w:rPr>
                <w:rFonts w:ascii="Courier New" w:hAnsi="Courier New" w:cs="Courier New"/>
                <w:sz w:val="24"/>
                <w:szCs w:val="24"/>
              </w:rPr>
            </w:pPr>
            <w:r w:rsidRPr="00340CA7">
              <w:rPr>
                <w:rFonts w:ascii="Courier New" w:hAnsi="Courier New" w:cs="Courier New"/>
                <w:sz w:val="24"/>
                <w:szCs w:val="24"/>
              </w:rPr>
              <w:t xml:space="preserve">debug </w:t>
            </w:r>
          </w:p>
          <w:p w14:paraId="32C7D682" w14:textId="11D59C15" w:rsidR="00340CA7" w:rsidRPr="00340CA7" w:rsidRDefault="00340CA7" w:rsidP="007A0113">
            <w:pPr>
              <w:pStyle w:val="af"/>
              <w:spacing w:line="360" w:lineRule="auto"/>
              <w:jc w:val="both"/>
              <w:rPr>
                <w:rFonts w:ascii="Times New Roman" w:hAnsi="Times New Roman" w:cs="Times New Roman"/>
                <w:sz w:val="28"/>
                <w:szCs w:val="28"/>
                <w:lang w:val="en-US"/>
              </w:rPr>
            </w:pPr>
            <w:r w:rsidRPr="00340CA7">
              <w:rPr>
                <w:rFonts w:ascii="Courier New" w:hAnsi="Courier New" w:cs="Courier New"/>
                <w:sz w:val="24"/>
                <w:szCs w:val="24"/>
              </w:rPr>
              <w:t>vipnet&gt; _</w:t>
            </w:r>
          </w:p>
        </w:tc>
      </w:tr>
    </w:tbl>
    <w:p w14:paraId="23B7954A" w14:textId="77777777" w:rsidR="00CE77FD" w:rsidRPr="00340CA7" w:rsidRDefault="00CE77FD" w:rsidP="007A0113">
      <w:pPr>
        <w:pStyle w:val="af"/>
        <w:spacing w:line="360" w:lineRule="auto"/>
        <w:ind w:firstLine="709"/>
        <w:jc w:val="both"/>
        <w:rPr>
          <w:rFonts w:ascii="Times New Roman" w:hAnsi="Times New Roman" w:cs="Times New Roman"/>
          <w:sz w:val="28"/>
          <w:szCs w:val="28"/>
          <w:lang w:val="en-US"/>
        </w:rPr>
      </w:pPr>
    </w:p>
    <w:p w14:paraId="3861BD39" w14:textId="77777777" w:rsidR="00465177" w:rsidRPr="00340CA7" w:rsidRDefault="00465177" w:rsidP="006A5B03">
      <w:pPr>
        <w:pStyle w:val="af"/>
        <w:spacing w:line="360" w:lineRule="auto"/>
        <w:jc w:val="both"/>
        <w:rPr>
          <w:rFonts w:ascii="Times New Roman" w:hAnsi="Times New Roman" w:cs="Times New Roman"/>
          <w:sz w:val="28"/>
          <w:szCs w:val="28"/>
          <w:lang w:val="en-US"/>
        </w:rPr>
      </w:pPr>
    </w:p>
    <w:p w14:paraId="14D5D8D9" w14:textId="428F1EA7" w:rsidR="00465177" w:rsidRPr="00231991" w:rsidRDefault="004164D9"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режиме пользователя была протестирована работа </w:t>
      </w:r>
      <w:r w:rsidR="00780E74">
        <w:rPr>
          <w:rFonts w:ascii="Times New Roman" w:hAnsi="Times New Roman" w:cs="Times New Roman"/>
          <w:sz w:val="28"/>
          <w:szCs w:val="28"/>
        </w:rPr>
        <w:t xml:space="preserve">некоторых </w:t>
      </w:r>
      <w:r>
        <w:rPr>
          <w:rFonts w:ascii="Times New Roman" w:hAnsi="Times New Roman" w:cs="Times New Roman"/>
          <w:sz w:val="28"/>
          <w:szCs w:val="28"/>
        </w:rPr>
        <w:t xml:space="preserve">команд группы </w:t>
      </w:r>
      <w:r w:rsidRPr="004164D9">
        <w:rPr>
          <w:rFonts w:ascii="Courier New" w:hAnsi="Courier New" w:cs="Courier New"/>
          <w:sz w:val="24"/>
          <w:szCs w:val="24"/>
          <w:lang w:val="en-US"/>
        </w:rPr>
        <w:t>inet</w:t>
      </w:r>
      <w:r w:rsidR="0014571D" w:rsidRPr="0014571D">
        <w:rPr>
          <w:rFonts w:ascii="Times New Roman" w:hAnsi="Times New Roman" w:cs="Times New Roman"/>
          <w:sz w:val="28"/>
          <w:szCs w:val="28"/>
        </w:rPr>
        <w:t>:</w:t>
      </w:r>
    </w:p>
    <w:p w14:paraId="45ECE725" w14:textId="00729C15" w:rsidR="0014571D" w:rsidRPr="0014571D" w:rsidRDefault="0014571D" w:rsidP="0014571D">
      <w:pPr>
        <w:pStyle w:val="af"/>
        <w:numPr>
          <w:ilvl w:val="0"/>
          <w:numId w:val="31"/>
        </w:numPr>
        <w:spacing w:line="360" w:lineRule="auto"/>
        <w:jc w:val="both"/>
        <w:rPr>
          <w:rFonts w:ascii="Times New Roman" w:hAnsi="Times New Roman" w:cs="Times New Roman"/>
          <w:sz w:val="28"/>
          <w:szCs w:val="28"/>
        </w:rPr>
      </w:pPr>
      <w:r w:rsidRPr="000C2BB9">
        <w:rPr>
          <w:rFonts w:ascii="Courier New" w:hAnsi="Courier New" w:cs="Courier New"/>
          <w:sz w:val="24"/>
          <w:szCs w:val="24"/>
          <w:lang w:val="en-US"/>
        </w:rPr>
        <w:t>inet</w:t>
      </w:r>
      <w:r w:rsidRPr="000C2BB9">
        <w:rPr>
          <w:rFonts w:ascii="Courier New" w:hAnsi="Courier New" w:cs="Courier New"/>
          <w:sz w:val="24"/>
          <w:szCs w:val="24"/>
        </w:rPr>
        <w:t xml:space="preserve"> </w:t>
      </w:r>
      <w:r w:rsidRPr="000C2BB9">
        <w:rPr>
          <w:rFonts w:ascii="Courier New" w:hAnsi="Courier New" w:cs="Courier New"/>
          <w:sz w:val="24"/>
          <w:szCs w:val="24"/>
          <w:lang w:val="en-US"/>
        </w:rPr>
        <w:t>show</w:t>
      </w:r>
      <w:r w:rsidRPr="000C2BB9">
        <w:rPr>
          <w:rFonts w:ascii="Courier New" w:hAnsi="Courier New" w:cs="Courier New"/>
          <w:sz w:val="24"/>
          <w:szCs w:val="24"/>
        </w:rPr>
        <w:t xml:space="preserve"> </w:t>
      </w:r>
      <w:r w:rsidRPr="000C2BB9">
        <w:rPr>
          <w:rFonts w:ascii="Courier New" w:hAnsi="Courier New" w:cs="Courier New"/>
          <w:sz w:val="24"/>
          <w:szCs w:val="24"/>
          <w:lang w:val="en-US"/>
        </w:rPr>
        <w:t>interface</w:t>
      </w:r>
      <w:r w:rsidRPr="0014571D">
        <w:rPr>
          <w:rFonts w:ascii="Times New Roman" w:hAnsi="Times New Roman" w:cs="Times New Roman"/>
          <w:sz w:val="28"/>
          <w:szCs w:val="28"/>
        </w:rPr>
        <w:t xml:space="preserve"> </w:t>
      </w:r>
      <w:r>
        <w:rPr>
          <w:rFonts w:ascii="Times New Roman" w:hAnsi="Times New Roman" w:cs="Times New Roman"/>
          <w:sz w:val="28"/>
          <w:szCs w:val="28"/>
        </w:rPr>
        <w:t>позволяет просмотреть адреса и маски подсети интерфейса, а также его состояние (</w:t>
      </w:r>
      <w:r>
        <w:rPr>
          <w:rFonts w:ascii="Times New Roman" w:hAnsi="Times New Roman" w:cs="Times New Roman"/>
          <w:sz w:val="28"/>
          <w:szCs w:val="28"/>
          <w:lang w:val="en-US"/>
        </w:rPr>
        <w:t>UP</w:t>
      </w:r>
      <w:r w:rsidRPr="0014571D">
        <w:rPr>
          <w:rFonts w:ascii="Times New Roman" w:hAnsi="Times New Roman" w:cs="Times New Roman"/>
          <w:sz w:val="28"/>
          <w:szCs w:val="28"/>
        </w:rPr>
        <w:t>/</w:t>
      </w:r>
      <w:r>
        <w:rPr>
          <w:rFonts w:ascii="Times New Roman" w:hAnsi="Times New Roman" w:cs="Times New Roman"/>
          <w:sz w:val="28"/>
          <w:szCs w:val="28"/>
          <w:lang w:val="en-US"/>
        </w:rPr>
        <w:t>DOWN</w:t>
      </w:r>
      <w:r>
        <w:rPr>
          <w:rFonts w:ascii="Times New Roman" w:hAnsi="Times New Roman" w:cs="Times New Roman"/>
          <w:sz w:val="28"/>
          <w:szCs w:val="28"/>
        </w:rPr>
        <w:t>)</w:t>
      </w:r>
      <w:r w:rsidRPr="0014571D">
        <w:rPr>
          <w:rFonts w:ascii="Times New Roman" w:hAnsi="Times New Roman" w:cs="Times New Roman"/>
          <w:sz w:val="28"/>
          <w:szCs w:val="28"/>
        </w:rPr>
        <w:t xml:space="preserve">. </w:t>
      </w:r>
      <w:r w:rsidR="000C2BB9" w:rsidRPr="000C2BB9">
        <w:rPr>
          <w:rFonts w:ascii="Times New Roman" w:hAnsi="Times New Roman" w:cs="Times New Roman"/>
          <w:sz w:val="28"/>
          <w:szCs w:val="28"/>
        </w:rPr>
        <w:t xml:space="preserve"> </w:t>
      </w:r>
      <w:r w:rsidR="000C2BB9">
        <w:rPr>
          <w:rFonts w:ascii="Times New Roman" w:hAnsi="Times New Roman" w:cs="Times New Roman"/>
          <w:sz w:val="28"/>
          <w:szCs w:val="28"/>
        </w:rPr>
        <w:t xml:space="preserve">В качестве примера на стенде был поднят лишь один интерфейс </w:t>
      </w:r>
      <w:r w:rsidR="000C2BB9" w:rsidRPr="008255CF">
        <w:rPr>
          <w:rFonts w:ascii="Times New Roman" w:hAnsi="Times New Roman" w:cs="Times New Roman"/>
          <w:sz w:val="28"/>
          <w:szCs w:val="28"/>
          <w:lang w:val="en-US"/>
        </w:rPr>
        <w:t>eth</w:t>
      </w:r>
      <w:r w:rsidR="000C2BB9" w:rsidRPr="008255CF">
        <w:rPr>
          <w:rFonts w:ascii="Times New Roman" w:hAnsi="Times New Roman" w:cs="Times New Roman"/>
          <w:sz w:val="28"/>
          <w:szCs w:val="28"/>
        </w:rPr>
        <w:t>0</w:t>
      </w:r>
      <w:r w:rsidR="00C560F4" w:rsidRPr="00C560F4">
        <w:rPr>
          <w:rFonts w:ascii="Times New Roman" w:hAnsi="Times New Roman" w:cs="Times New Roman"/>
          <w:sz w:val="28"/>
          <w:szCs w:val="28"/>
        </w:rPr>
        <w:t>.</w:t>
      </w:r>
    </w:p>
    <w:p w14:paraId="21293110" w14:textId="4AEA9372" w:rsidR="004164D9" w:rsidRPr="00E970AA" w:rsidRDefault="00E970AA" w:rsidP="00AD43EE">
      <w:pPr>
        <w:pStyle w:val="af"/>
        <w:numPr>
          <w:ilvl w:val="0"/>
          <w:numId w:val="31"/>
        </w:numPr>
        <w:spacing w:line="360" w:lineRule="auto"/>
        <w:jc w:val="both"/>
        <w:rPr>
          <w:rFonts w:ascii="Times New Roman" w:hAnsi="Times New Roman" w:cs="Times New Roman"/>
          <w:sz w:val="28"/>
          <w:szCs w:val="28"/>
        </w:rPr>
      </w:pPr>
      <w:r w:rsidRPr="00E970AA">
        <w:rPr>
          <w:rFonts w:ascii="Courier New" w:hAnsi="Courier New" w:cs="Courier New"/>
          <w:sz w:val="24"/>
          <w:szCs w:val="24"/>
          <w:lang w:val="en-US"/>
        </w:rPr>
        <w:t>i</w:t>
      </w:r>
      <w:r w:rsidR="00AD43EE" w:rsidRPr="00E970AA">
        <w:rPr>
          <w:rFonts w:ascii="Courier New" w:hAnsi="Courier New" w:cs="Courier New"/>
          <w:sz w:val="24"/>
          <w:szCs w:val="24"/>
          <w:lang w:val="en-US"/>
        </w:rPr>
        <w:t>net</w:t>
      </w:r>
      <w:r w:rsidR="00AD43EE" w:rsidRPr="00E970AA">
        <w:rPr>
          <w:rFonts w:ascii="Courier New" w:hAnsi="Courier New" w:cs="Courier New"/>
          <w:sz w:val="24"/>
          <w:szCs w:val="24"/>
        </w:rPr>
        <w:t xml:space="preserve"> </w:t>
      </w:r>
      <w:r w:rsidR="00AD43EE" w:rsidRPr="00E970AA">
        <w:rPr>
          <w:rFonts w:ascii="Courier New" w:hAnsi="Courier New" w:cs="Courier New"/>
          <w:sz w:val="24"/>
          <w:szCs w:val="24"/>
          <w:lang w:val="en-US"/>
        </w:rPr>
        <w:t>show</w:t>
      </w:r>
      <w:r w:rsidR="00AD43EE" w:rsidRPr="00E970AA">
        <w:rPr>
          <w:rFonts w:ascii="Courier New" w:hAnsi="Courier New" w:cs="Courier New"/>
          <w:sz w:val="24"/>
          <w:szCs w:val="24"/>
        </w:rPr>
        <w:t xml:space="preserve"> </w:t>
      </w:r>
      <w:r w:rsidR="00AD43EE" w:rsidRPr="00E970AA">
        <w:rPr>
          <w:rFonts w:ascii="Courier New" w:hAnsi="Courier New" w:cs="Courier New"/>
          <w:sz w:val="24"/>
          <w:szCs w:val="24"/>
          <w:lang w:val="en-US"/>
        </w:rPr>
        <w:t>dhcp</w:t>
      </w:r>
      <w:r w:rsidRPr="00E970AA">
        <w:rPr>
          <w:rFonts w:ascii="Times New Roman" w:hAnsi="Times New Roman" w:cs="Times New Roman"/>
          <w:sz w:val="28"/>
          <w:szCs w:val="28"/>
        </w:rPr>
        <w:t xml:space="preserve"> </w:t>
      </w:r>
      <w:r w:rsidR="00AD43EE">
        <w:rPr>
          <w:rFonts w:ascii="Times New Roman" w:hAnsi="Times New Roman" w:cs="Times New Roman"/>
          <w:sz w:val="28"/>
          <w:szCs w:val="28"/>
        </w:rPr>
        <w:t>просм</w:t>
      </w:r>
      <w:r w:rsidR="00683A00">
        <w:rPr>
          <w:rFonts w:ascii="Times New Roman" w:hAnsi="Times New Roman" w:cs="Times New Roman"/>
          <w:sz w:val="28"/>
          <w:szCs w:val="28"/>
        </w:rPr>
        <w:t>а</w:t>
      </w:r>
      <w:r w:rsidR="00AD43EE">
        <w:rPr>
          <w:rFonts w:ascii="Times New Roman" w:hAnsi="Times New Roman" w:cs="Times New Roman"/>
          <w:sz w:val="28"/>
          <w:szCs w:val="28"/>
        </w:rPr>
        <w:t>тр</w:t>
      </w:r>
      <w:r w:rsidR="00683A00">
        <w:rPr>
          <w:rFonts w:ascii="Times New Roman" w:hAnsi="Times New Roman" w:cs="Times New Roman"/>
          <w:sz w:val="28"/>
          <w:szCs w:val="28"/>
        </w:rPr>
        <w:t>и</w:t>
      </w:r>
      <w:r>
        <w:rPr>
          <w:rFonts w:ascii="Times New Roman" w:hAnsi="Times New Roman" w:cs="Times New Roman"/>
          <w:sz w:val="28"/>
          <w:szCs w:val="28"/>
        </w:rPr>
        <w:t>в</w:t>
      </w:r>
      <w:r w:rsidR="00683A00">
        <w:rPr>
          <w:rFonts w:ascii="Times New Roman" w:hAnsi="Times New Roman" w:cs="Times New Roman"/>
          <w:sz w:val="28"/>
          <w:szCs w:val="28"/>
        </w:rPr>
        <w:t>а</w:t>
      </w:r>
      <w:r>
        <w:rPr>
          <w:rFonts w:ascii="Times New Roman" w:hAnsi="Times New Roman" w:cs="Times New Roman"/>
          <w:sz w:val="28"/>
          <w:szCs w:val="28"/>
        </w:rPr>
        <w:t>ет</w:t>
      </w:r>
      <w:r w:rsidR="00AD43EE" w:rsidRPr="00AD43EE">
        <w:rPr>
          <w:rFonts w:ascii="Times New Roman" w:hAnsi="Times New Roman" w:cs="Times New Roman"/>
          <w:sz w:val="28"/>
          <w:szCs w:val="28"/>
        </w:rPr>
        <w:t xml:space="preserve"> </w:t>
      </w:r>
      <w:r w:rsidR="00AD43EE">
        <w:rPr>
          <w:rFonts w:ascii="Times New Roman" w:hAnsi="Times New Roman" w:cs="Times New Roman"/>
          <w:sz w:val="28"/>
          <w:szCs w:val="28"/>
        </w:rPr>
        <w:t>текущи</w:t>
      </w:r>
      <w:r>
        <w:rPr>
          <w:rFonts w:ascii="Times New Roman" w:hAnsi="Times New Roman" w:cs="Times New Roman"/>
          <w:sz w:val="28"/>
          <w:szCs w:val="28"/>
        </w:rPr>
        <w:t>е</w:t>
      </w:r>
      <w:r w:rsidR="00AD43EE">
        <w:rPr>
          <w:rFonts w:ascii="Times New Roman" w:hAnsi="Times New Roman" w:cs="Times New Roman"/>
          <w:sz w:val="28"/>
          <w:szCs w:val="28"/>
        </w:rPr>
        <w:t xml:space="preserve"> настро</w:t>
      </w:r>
      <w:r>
        <w:rPr>
          <w:rFonts w:ascii="Times New Roman" w:hAnsi="Times New Roman" w:cs="Times New Roman"/>
          <w:sz w:val="28"/>
          <w:szCs w:val="28"/>
        </w:rPr>
        <w:t>йки</w:t>
      </w:r>
      <w:r w:rsidR="00AD43EE">
        <w:rPr>
          <w:rFonts w:ascii="Times New Roman" w:hAnsi="Times New Roman" w:cs="Times New Roman"/>
          <w:sz w:val="28"/>
          <w:szCs w:val="28"/>
        </w:rPr>
        <w:t xml:space="preserve"> </w:t>
      </w:r>
      <w:r w:rsidR="00AD43EE">
        <w:rPr>
          <w:rFonts w:ascii="Times New Roman" w:hAnsi="Times New Roman" w:cs="Times New Roman"/>
          <w:sz w:val="28"/>
          <w:szCs w:val="28"/>
          <w:lang w:val="en-US"/>
        </w:rPr>
        <w:t>DHCP</w:t>
      </w:r>
      <w:r w:rsidR="00AD43EE" w:rsidRPr="00AD43EE">
        <w:rPr>
          <w:rFonts w:ascii="Times New Roman" w:hAnsi="Times New Roman" w:cs="Times New Roman"/>
          <w:sz w:val="28"/>
          <w:szCs w:val="28"/>
        </w:rPr>
        <w:t>-</w:t>
      </w:r>
      <w:r w:rsidR="00AD43EE">
        <w:rPr>
          <w:rFonts w:ascii="Times New Roman" w:hAnsi="Times New Roman" w:cs="Times New Roman"/>
          <w:sz w:val="28"/>
          <w:szCs w:val="28"/>
        </w:rPr>
        <w:t>сервера и его состояни</w:t>
      </w:r>
      <w:r>
        <w:rPr>
          <w:rFonts w:ascii="Times New Roman" w:hAnsi="Times New Roman" w:cs="Times New Roman"/>
          <w:sz w:val="28"/>
          <w:szCs w:val="28"/>
        </w:rPr>
        <w:t>е</w:t>
      </w:r>
      <w:r w:rsidR="00AD43EE" w:rsidRPr="00AD43EE">
        <w:rPr>
          <w:rFonts w:ascii="Times New Roman" w:hAnsi="Times New Roman" w:cs="Times New Roman"/>
          <w:sz w:val="28"/>
          <w:szCs w:val="28"/>
        </w:rPr>
        <w:t xml:space="preserve"> (</w:t>
      </w:r>
      <w:r w:rsidR="00AD43EE">
        <w:rPr>
          <w:rFonts w:ascii="Times New Roman" w:hAnsi="Times New Roman" w:cs="Times New Roman"/>
          <w:sz w:val="28"/>
          <w:szCs w:val="28"/>
          <w:lang w:val="en-US"/>
        </w:rPr>
        <w:t>UP</w:t>
      </w:r>
      <w:r w:rsidR="00AD43EE" w:rsidRPr="00AD43EE">
        <w:rPr>
          <w:rFonts w:ascii="Times New Roman" w:hAnsi="Times New Roman" w:cs="Times New Roman"/>
          <w:sz w:val="28"/>
          <w:szCs w:val="28"/>
        </w:rPr>
        <w:t>/</w:t>
      </w:r>
      <w:r w:rsidR="00AD43EE">
        <w:rPr>
          <w:rFonts w:ascii="Times New Roman" w:hAnsi="Times New Roman" w:cs="Times New Roman"/>
          <w:sz w:val="28"/>
          <w:szCs w:val="28"/>
          <w:lang w:val="en-US"/>
        </w:rPr>
        <w:t>DOWN</w:t>
      </w:r>
      <w:r w:rsidR="00AD43EE" w:rsidRPr="00AD43EE">
        <w:rPr>
          <w:rFonts w:ascii="Times New Roman" w:hAnsi="Times New Roman" w:cs="Times New Roman"/>
          <w:sz w:val="28"/>
          <w:szCs w:val="28"/>
        </w:rPr>
        <w:t>)</w:t>
      </w:r>
      <w:r w:rsidR="00AD43EE" w:rsidRPr="00E970AA">
        <w:rPr>
          <w:rFonts w:ascii="Times New Roman" w:hAnsi="Times New Roman" w:cs="Times New Roman"/>
          <w:sz w:val="28"/>
          <w:szCs w:val="28"/>
        </w:rPr>
        <w:t>.</w:t>
      </w:r>
    </w:p>
    <w:p w14:paraId="73B5AAA6" w14:textId="6F067CF4" w:rsidR="00E970AA" w:rsidRPr="004644F5" w:rsidRDefault="00E970AA" w:rsidP="00AD43EE">
      <w:pPr>
        <w:pStyle w:val="af"/>
        <w:numPr>
          <w:ilvl w:val="0"/>
          <w:numId w:val="31"/>
        </w:numPr>
        <w:spacing w:line="360" w:lineRule="auto"/>
        <w:jc w:val="both"/>
        <w:rPr>
          <w:rFonts w:ascii="Times New Roman" w:hAnsi="Times New Roman" w:cs="Times New Roman"/>
          <w:sz w:val="28"/>
          <w:szCs w:val="28"/>
        </w:rPr>
      </w:pPr>
      <w:r w:rsidRPr="00E970AA">
        <w:rPr>
          <w:rFonts w:ascii="Courier New" w:hAnsi="Courier New" w:cs="Courier New"/>
          <w:sz w:val="24"/>
          <w:szCs w:val="24"/>
          <w:lang w:val="en-US"/>
        </w:rPr>
        <w:t>inet</w:t>
      </w:r>
      <w:r w:rsidRPr="00E970AA">
        <w:rPr>
          <w:rFonts w:ascii="Courier New" w:hAnsi="Courier New" w:cs="Courier New"/>
          <w:sz w:val="24"/>
          <w:szCs w:val="24"/>
        </w:rPr>
        <w:t xml:space="preserve"> </w:t>
      </w:r>
      <w:r w:rsidRPr="00E970AA">
        <w:rPr>
          <w:rFonts w:ascii="Courier New" w:hAnsi="Courier New" w:cs="Courier New"/>
          <w:sz w:val="24"/>
          <w:szCs w:val="24"/>
          <w:lang w:val="en-US"/>
        </w:rPr>
        <w:t>show</w:t>
      </w:r>
      <w:r w:rsidRPr="00E970AA">
        <w:rPr>
          <w:rFonts w:ascii="Courier New" w:hAnsi="Courier New" w:cs="Courier New"/>
          <w:sz w:val="24"/>
          <w:szCs w:val="24"/>
        </w:rPr>
        <w:t xml:space="preserve"> </w:t>
      </w:r>
      <w:r w:rsidRPr="00E970AA">
        <w:rPr>
          <w:rFonts w:ascii="Courier New" w:hAnsi="Courier New" w:cs="Courier New"/>
          <w:sz w:val="24"/>
          <w:szCs w:val="24"/>
          <w:lang w:val="en-US"/>
        </w:rPr>
        <w:t>d</w:t>
      </w:r>
      <w:r>
        <w:rPr>
          <w:rFonts w:ascii="Courier New" w:hAnsi="Courier New" w:cs="Courier New"/>
          <w:sz w:val="24"/>
          <w:szCs w:val="24"/>
          <w:lang w:val="en-US"/>
        </w:rPr>
        <w:t>ns</w:t>
      </w:r>
      <w:r w:rsidRPr="00E970AA">
        <w:rPr>
          <w:rFonts w:ascii="Courier New" w:hAnsi="Courier New" w:cs="Courier New"/>
          <w:sz w:val="24"/>
          <w:szCs w:val="24"/>
        </w:rPr>
        <w:t xml:space="preserve"> </w:t>
      </w:r>
      <w:r>
        <w:rPr>
          <w:rFonts w:ascii="Times New Roman" w:hAnsi="Times New Roman" w:cs="Times New Roman"/>
          <w:sz w:val="28"/>
          <w:szCs w:val="28"/>
        </w:rPr>
        <w:t xml:space="preserve">просматривает текущие настройки </w:t>
      </w:r>
      <w:r>
        <w:rPr>
          <w:rFonts w:ascii="Times New Roman" w:hAnsi="Times New Roman" w:cs="Times New Roman"/>
          <w:sz w:val="28"/>
          <w:szCs w:val="28"/>
          <w:lang w:val="en-US"/>
        </w:rPr>
        <w:t>DNS</w:t>
      </w:r>
      <w:r w:rsidRPr="00E970AA">
        <w:rPr>
          <w:rFonts w:ascii="Times New Roman" w:hAnsi="Times New Roman" w:cs="Times New Roman"/>
          <w:sz w:val="28"/>
          <w:szCs w:val="28"/>
        </w:rPr>
        <w:t>-</w:t>
      </w:r>
      <w:r>
        <w:rPr>
          <w:rFonts w:ascii="Times New Roman" w:hAnsi="Times New Roman" w:cs="Times New Roman"/>
          <w:sz w:val="28"/>
          <w:szCs w:val="28"/>
        </w:rPr>
        <w:t>сервера и его состояние.</w:t>
      </w:r>
      <w:r w:rsidRPr="00E970AA">
        <w:rPr>
          <w:rFonts w:ascii="Times New Roman" w:hAnsi="Times New Roman" w:cs="Times New Roman"/>
          <w:sz w:val="28"/>
          <w:szCs w:val="28"/>
        </w:rPr>
        <w:t xml:space="preserve"> </w:t>
      </w:r>
    </w:p>
    <w:p w14:paraId="3B8453B4" w14:textId="77777777" w:rsidR="004644F5" w:rsidRPr="00231991" w:rsidRDefault="004644F5" w:rsidP="004644F5">
      <w:pPr>
        <w:pStyle w:val="af"/>
        <w:spacing w:line="360" w:lineRule="auto"/>
        <w:jc w:val="both"/>
        <w:rPr>
          <w:rFonts w:ascii="Times New Roman" w:hAnsi="Times New Roman" w:cs="Times New Roman"/>
          <w:sz w:val="28"/>
          <w:szCs w:val="28"/>
        </w:rPr>
      </w:pPr>
    </w:p>
    <w:p w14:paraId="3B44F885" w14:textId="0052A18B" w:rsidR="004644F5" w:rsidRPr="00231991" w:rsidRDefault="004644F5" w:rsidP="005D0979">
      <w:pPr>
        <w:pStyle w:val="af"/>
        <w:spacing w:line="360" w:lineRule="auto"/>
        <w:ind w:firstLine="709"/>
        <w:jc w:val="both"/>
        <w:rPr>
          <w:rFonts w:ascii="Times New Roman" w:hAnsi="Times New Roman" w:cs="Times New Roman"/>
          <w:sz w:val="28"/>
          <w:szCs w:val="28"/>
        </w:rPr>
      </w:pPr>
      <w:r w:rsidRPr="004644F5">
        <w:rPr>
          <w:rFonts w:ascii="Times New Roman" w:hAnsi="Times New Roman" w:cs="Times New Roman"/>
          <w:sz w:val="28"/>
          <w:szCs w:val="28"/>
        </w:rPr>
        <w:t xml:space="preserve">В качестве протокола шифрования в ViPNet используется </w:t>
      </w:r>
      <w:r>
        <w:rPr>
          <w:rFonts w:ascii="Times New Roman" w:hAnsi="Times New Roman" w:cs="Times New Roman"/>
          <w:sz w:val="28"/>
          <w:szCs w:val="28"/>
          <w:lang w:val="en-US"/>
        </w:rPr>
        <w:t>ip</w:t>
      </w:r>
      <w:r w:rsidRPr="004644F5">
        <w:rPr>
          <w:rFonts w:ascii="Times New Roman" w:hAnsi="Times New Roman" w:cs="Times New Roman"/>
          <w:sz w:val="28"/>
          <w:szCs w:val="28"/>
        </w:rPr>
        <w:t>lir.</w:t>
      </w:r>
      <w:r w:rsidR="00AF504D">
        <w:rPr>
          <w:rFonts w:ascii="Times New Roman" w:hAnsi="Times New Roman" w:cs="Times New Roman"/>
          <w:sz w:val="28"/>
          <w:szCs w:val="28"/>
        </w:rPr>
        <w:t xml:space="preserve"> Были изучены основные команды группы </w:t>
      </w:r>
      <w:r w:rsidR="00AF504D">
        <w:rPr>
          <w:rFonts w:ascii="Times New Roman" w:hAnsi="Times New Roman" w:cs="Times New Roman"/>
          <w:sz w:val="28"/>
          <w:szCs w:val="28"/>
          <w:lang w:val="en-US"/>
        </w:rPr>
        <w:t>iplir</w:t>
      </w:r>
      <w:r w:rsidR="00AF504D" w:rsidRPr="00AF504D">
        <w:rPr>
          <w:rFonts w:ascii="Times New Roman" w:hAnsi="Times New Roman" w:cs="Times New Roman"/>
          <w:sz w:val="28"/>
          <w:szCs w:val="28"/>
        </w:rPr>
        <w:t>:</w:t>
      </w:r>
    </w:p>
    <w:p w14:paraId="522D2A5C" w14:textId="7E573EE6" w:rsidR="00AF504D" w:rsidRPr="005D0979" w:rsidRDefault="005D0979" w:rsidP="005D0979">
      <w:pPr>
        <w:pStyle w:val="af"/>
        <w:numPr>
          <w:ilvl w:val="0"/>
          <w:numId w:val="31"/>
        </w:numPr>
        <w:spacing w:line="360" w:lineRule="auto"/>
        <w:jc w:val="both"/>
        <w:rPr>
          <w:rFonts w:ascii="Times New Roman" w:hAnsi="Times New Roman" w:cs="Times New Roman"/>
          <w:sz w:val="28"/>
          <w:szCs w:val="28"/>
        </w:rPr>
      </w:pPr>
      <w:r w:rsidRPr="005D0979">
        <w:rPr>
          <w:rFonts w:ascii="Courier New" w:hAnsi="Courier New" w:cs="Courier New"/>
          <w:sz w:val="24"/>
          <w:szCs w:val="24"/>
          <w:lang w:val="en-US"/>
        </w:rPr>
        <w:t>iplir</w:t>
      </w:r>
      <w:r w:rsidRPr="005D0979">
        <w:rPr>
          <w:rFonts w:ascii="Courier New" w:hAnsi="Courier New" w:cs="Courier New"/>
          <w:sz w:val="24"/>
          <w:szCs w:val="24"/>
        </w:rPr>
        <w:t xml:space="preserve"> </w:t>
      </w:r>
      <w:r w:rsidRPr="005D0979">
        <w:rPr>
          <w:rFonts w:ascii="Courier New" w:hAnsi="Courier New" w:cs="Courier New"/>
          <w:sz w:val="24"/>
          <w:szCs w:val="24"/>
          <w:lang w:val="en-US"/>
        </w:rPr>
        <w:t>start</w:t>
      </w:r>
      <w:r w:rsidRPr="005D0979">
        <w:rPr>
          <w:rFonts w:ascii="Times New Roman" w:hAnsi="Times New Roman" w:cs="Times New Roman"/>
          <w:sz w:val="28"/>
          <w:szCs w:val="28"/>
        </w:rPr>
        <w:t xml:space="preserve"> </w:t>
      </w:r>
      <w:r>
        <w:rPr>
          <w:rFonts w:ascii="Times New Roman" w:hAnsi="Times New Roman" w:cs="Times New Roman"/>
          <w:sz w:val="28"/>
          <w:szCs w:val="28"/>
        </w:rPr>
        <w:t xml:space="preserve">запускает демона </w:t>
      </w:r>
      <w:r>
        <w:rPr>
          <w:rFonts w:ascii="Times New Roman" w:hAnsi="Times New Roman" w:cs="Times New Roman"/>
          <w:sz w:val="28"/>
          <w:szCs w:val="28"/>
          <w:lang w:val="en-US"/>
        </w:rPr>
        <w:t>iplir</w:t>
      </w:r>
    </w:p>
    <w:p w14:paraId="6291A1A8" w14:textId="34079E43" w:rsidR="005D0979" w:rsidRPr="005D0979" w:rsidRDefault="005D0979" w:rsidP="005D0979">
      <w:pPr>
        <w:pStyle w:val="af"/>
        <w:numPr>
          <w:ilvl w:val="0"/>
          <w:numId w:val="31"/>
        </w:numPr>
        <w:spacing w:line="360" w:lineRule="auto"/>
        <w:jc w:val="both"/>
        <w:rPr>
          <w:rFonts w:ascii="Times New Roman" w:hAnsi="Times New Roman" w:cs="Times New Roman"/>
          <w:sz w:val="28"/>
          <w:szCs w:val="28"/>
        </w:rPr>
      </w:pPr>
      <w:r w:rsidRPr="005D0979">
        <w:rPr>
          <w:rFonts w:ascii="Courier New" w:hAnsi="Courier New" w:cs="Courier New"/>
          <w:sz w:val="24"/>
          <w:szCs w:val="24"/>
          <w:lang w:val="en-US"/>
        </w:rPr>
        <w:t>iplir stop</w:t>
      </w:r>
      <w:r w:rsidRPr="005D0979">
        <w:rPr>
          <w:rFonts w:ascii="Times New Roman" w:hAnsi="Times New Roman" w:cs="Times New Roman"/>
          <w:sz w:val="28"/>
          <w:szCs w:val="28"/>
        </w:rPr>
        <w:t xml:space="preserve"> </w:t>
      </w:r>
      <w:r>
        <w:rPr>
          <w:rFonts w:ascii="Times New Roman" w:hAnsi="Times New Roman" w:cs="Times New Roman"/>
          <w:sz w:val="28"/>
          <w:szCs w:val="28"/>
        </w:rPr>
        <w:t xml:space="preserve">останавливает демона </w:t>
      </w:r>
      <w:r>
        <w:rPr>
          <w:rFonts w:ascii="Times New Roman" w:hAnsi="Times New Roman" w:cs="Times New Roman"/>
          <w:sz w:val="28"/>
          <w:szCs w:val="28"/>
          <w:lang w:val="en-US"/>
        </w:rPr>
        <w:t>iplir</w:t>
      </w:r>
    </w:p>
    <w:p w14:paraId="301D8394" w14:textId="40F0FC73" w:rsidR="005D0979" w:rsidRPr="00A722A1" w:rsidRDefault="005D0979" w:rsidP="005D0979">
      <w:pPr>
        <w:pStyle w:val="af"/>
        <w:numPr>
          <w:ilvl w:val="0"/>
          <w:numId w:val="31"/>
        </w:numPr>
        <w:spacing w:line="360" w:lineRule="auto"/>
        <w:jc w:val="both"/>
        <w:rPr>
          <w:rFonts w:ascii="Times New Roman" w:hAnsi="Times New Roman" w:cs="Times New Roman"/>
          <w:sz w:val="28"/>
          <w:szCs w:val="28"/>
        </w:rPr>
      </w:pPr>
      <w:r w:rsidRPr="005D0979">
        <w:rPr>
          <w:rFonts w:ascii="Courier New" w:hAnsi="Courier New" w:cs="Courier New"/>
          <w:sz w:val="24"/>
          <w:szCs w:val="24"/>
          <w:lang w:val="en-US"/>
        </w:rPr>
        <w:lastRenderedPageBreak/>
        <w:t>iplir</w:t>
      </w:r>
      <w:r w:rsidRPr="00231991">
        <w:rPr>
          <w:rFonts w:ascii="Courier New" w:hAnsi="Courier New" w:cs="Courier New"/>
          <w:sz w:val="24"/>
          <w:szCs w:val="24"/>
        </w:rPr>
        <w:t xml:space="preserve"> </w:t>
      </w:r>
      <w:r w:rsidRPr="005D0979">
        <w:rPr>
          <w:rFonts w:ascii="Courier New" w:hAnsi="Courier New" w:cs="Courier New"/>
          <w:sz w:val="24"/>
          <w:szCs w:val="24"/>
          <w:lang w:val="en-US"/>
        </w:rPr>
        <w:t>info</w:t>
      </w:r>
      <w:r w:rsidRPr="005D0979">
        <w:rPr>
          <w:rFonts w:ascii="Times New Roman" w:hAnsi="Times New Roman" w:cs="Times New Roman"/>
          <w:sz w:val="28"/>
          <w:szCs w:val="28"/>
        </w:rPr>
        <w:t xml:space="preserve"> </w:t>
      </w:r>
      <w:r>
        <w:rPr>
          <w:rFonts w:ascii="Times New Roman" w:hAnsi="Times New Roman" w:cs="Times New Roman"/>
          <w:sz w:val="28"/>
          <w:szCs w:val="28"/>
        </w:rPr>
        <w:t xml:space="preserve">выводит информацию об узле </w:t>
      </w:r>
    </w:p>
    <w:p w14:paraId="3A0DAB41" w14:textId="24C07070" w:rsidR="00A722A1" w:rsidRDefault="00A722A1" w:rsidP="005D0979">
      <w:pPr>
        <w:pStyle w:val="af"/>
        <w:numPr>
          <w:ilvl w:val="0"/>
          <w:numId w:val="31"/>
        </w:numPr>
        <w:spacing w:line="360" w:lineRule="auto"/>
        <w:jc w:val="both"/>
        <w:rPr>
          <w:rFonts w:ascii="Times New Roman" w:hAnsi="Times New Roman" w:cs="Times New Roman"/>
          <w:sz w:val="28"/>
          <w:szCs w:val="28"/>
        </w:rPr>
      </w:pPr>
      <w:r w:rsidRPr="00FC3834">
        <w:rPr>
          <w:rFonts w:ascii="Courier New" w:hAnsi="Courier New" w:cs="Courier New"/>
          <w:sz w:val="24"/>
          <w:szCs w:val="24"/>
          <w:lang w:val="en-US"/>
        </w:rPr>
        <w:t>iplir</w:t>
      </w:r>
      <w:r w:rsidRPr="00231991">
        <w:rPr>
          <w:rFonts w:ascii="Courier New" w:hAnsi="Courier New" w:cs="Courier New"/>
          <w:sz w:val="24"/>
          <w:szCs w:val="24"/>
        </w:rPr>
        <w:t xml:space="preserve"> </w:t>
      </w:r>
      <w:r w:rsidRPr="00FC3834">
        <w:rPr>
          <w:rFonts w:ascii="Courier New" w:hAnsi="Courier New" w:cs="Courier New"/>
          <w:sz w:val="24"/>
          <w:szCs w:val="24"/>
          <w:lang w:val="en-US"/>
        </w:rPr>
        <w:t>ping</w:t>
      </w:r>
      <w:r w:rsidRPr="00A722A1">
        <w:rPr>
          <w:rFonts w:ascii="Times New Roman" w:hAnsi="Times New Roman" w:cs="Times New Roman"/>
          <w:sz w:val="28"/>
          <w:szCs w:val="28"/>
        </w:rPr>
        <w:t xml:space="preserve"> </w:t>
      </w:r>
      <w:r>
        <w:rPr>
          <w:rFonts w:ascii="Times New Roman" w:hAnsi="Times New Roman" w:cs="Times New Roman"/>
          <w:sz w:val="28"/>
          <w:szCs w:val="28"/>
        </w:rPr>
        <w:t xml:space="preserve">проверяет соединение с сетевым узлом </w:t>
      </w:r>
    </w:p>
    <w:p w14:paraId="186B7042" w14:textId="643B4E16" w:rsidR="00FC3834" w:rsidRPr="00FC3834" w:rsidRDefault="00FC3834" w:rsidP="005D0979">
      <w:pPr>
        <w:pStyle w:val="af"/>
        <w:numPr>
          <w:ilvl w:val="0"/>
          <w:numId w:val="31"/>
        </w:numPr>
        <w:spacing w:line="360" w:lineRule="auto"/>
        <w:jc w:val="both"/>
        <w:rPr>
          <w:rFonts w:ascii="Times New Roman" w:hAnsi="Times New Roman" w:cs="Times New Roman"/>
          <w:sz w:val="28"/>
          <w:szCs w:val="28"/>
        </w:rPr>
      </w:pPr>
      <w:r w:rsidRPr="00FC3834">
        <w:rPr>
          <w:rFonts w:ascii="Courier New" w:hAnsi="Courier New" w:cs="Courier New"/>
          <w:sz w:val="24"/>
          <w:szCs w:val="24"/>
          <w:lang w:val="en-US"/>
        </w:rPr>
        <w:t>iplir</w:t>
      </w:r>
      <w:r w:rsidR="00AA2EF7">
        <w:rPr>
          <w:rFonts w:ascii="Courier New" w:hAnsi="Courier New" w:cs="Courier New"/>
          <w:sz w:val="24"/>
          <w:szCs w:val="24"/>
          <w:lang w:val="en-US"/>
        </w:rPr>
        <w:t> </w:t>
      </w:r>
      <w:r w:rsidRPr="00FC3834">
        <w:rPr>
          <w:rFonts w:ascii="Courier New" w:hAnsi="Courier New" w:cs="Courier New"/>
          <w:sz w:val="24"/>
          <w:szCs w:val="24"/>
          <w:lang w:val="en-US"/>
        </w:rPr>
        <w:t>show</w:t>
      </w:r>
      <w:r w:rsidR="00AA2EF7">
        <w:rPr>
          <w:rFonts w:ascii="Courier New" w:hAnsi="Courier New" w:cs="Courier New"/>
          <w:sz w:val="24"/>
          <w:szCs w:val="24"/>
          <w:lang w:val="en-US"/>
        </w:rPr>
        <w:t> </w:t>
      </w:r>
      <w:r w:rsidRPr="00FC3834">
        <w:rPr>
          <w:rFonts w:ascii="Courier New" w:hAnsi="Courier New" w:cs="Courier New"/>
          <w:sz w:val="24"/>
          <w:szCs w:val="24"/>
          <w:lang w:val="en-US"/>
        </w:rPr>
        <w:t>config</w:t>
      </w:r>
      <w:r w:rsidR="00AA2EF7">
        <w:rPr>
          <w:rFonts w:ascii="Times New Roman" w:hAnsi="Times New Roman" w:cs="Times New Roman"/>
          <w:sz w:val="28"/>
          <w:szCs w:val="28"/>
          <w:lang w:val="en-US"/>
        </w:rPr>
        <w:t> </w:t>
      </w:r>
      <w:r>
        <w:rPr>
          <w:rFonts w:ascii="Times New Roman" w:hAnsi="Times New Roman" w:cs="Times New Roman"/>
          <w:sz w:val="28"/>
          <w:szCs w:val="28"/>
        </w:rPr>
        <w:t>выводит</w:t>
      </w:r>
      <w:r w:rsidR="00AA2EF7">
        <w:rPr>
          <w:rFonts w:ascii="Times New Roman" w:hAnsi="Times New Roman" w:cs="Times New Roman"/>
          <w:sz w:val="28"/>
          <w:szCs w:val="28"/>
          <w:lang w:val="en-US"/>
        </w:rPr>
        <w:t> </w:t>
      </w:r>
      <w:r>
        <w:rPr>
          <w:rFonts w:ascii="Times New Roman" w:hAnsi="Times New Roman" w:cs="Times New Roman"/>
          <w:sz w:val="28"/>
          <w:szCs w:val="28"/>
        </w:rPr>
        <w:t>информацию</w:t>
      </w:r>
      <w:r w:rsidR="00AA2EF7">
        <w:rPr>
          <w:rFonts w:ascii="Times New Roman" w:hAnsi="Times New Roman" w:cs="Times New Roman"/>
          <w:sz w:val="28"/>
          <w:szCs w:val="28"/>
          <w:lang w:val="en-US"/>
        </w:rPr>
        <w:t> </w:t>
      </w:r>
      <w:r>
        <w:rPr>
          <w:rFonts w:ascii="Times New Roman" w:hAnsi="Times New Roman" w:cs="Times New Roman"/>
          <w:sz w:val="28"/>
          <w:szCs w:val="28"/>
        </w:rPr>
        <w:t>основного</w:t>
      </w:r>
      <w:r w:rsidR="00AA2EF7">
        <w:rPr>
          <w:rFonts w:ascii="Times New Roman" w:hAnsi="Times New Roman" w:cs="Times New Roman"/>
          <w:sz w:val="28"/>
          <w:szCs w:val="28"/>
          <w:lang w:val="en-US"/>
        </w:rPr>
        <w:t> </w:t>
      </w:r>
      <w:r>
        <w:rPr>
          <w:rFonts w:ascii="Times New Roman" w:hAnsi="Times New Roman" w:cs="Times New Roman"/>
          <w:sz w:val="28"/>
          <w:szCs w:val="28"/>
        </w:rPr>
        <w:t>файла</w:t>
      </w:r>
      <w:r w:rsidR="00AA2EF7">
        <w:rPr>
          <w:rFonts w:ascii="Times New Roman" w:hAnsi="Times New Roman" w:cs="Times New Roman"/>
          <w:sz w:val="28"/>
          <w:szCs w:val="28"/>
          <w:lang w:val="en-US"/>
        </w:rPr>
        <w:t> </w:t>
      </w:r>
      <w:r>
        <w:rPr>
          <w:rFonts w:ascii="Times New Roman" w:hAnsi="Times New Roman" w:cs="Times New Roman"/>
          <w:sz w:val="28"/>
          <w:szCs w:val="28"/>
        </w:rPr>
        <w:t>конфигу</w:t>
      </w:r>
      <w:r w:rsidR="00AA2EF7" w:rsidRPr="00CB7E03">
        <w:rPr>
          <w:rFonts w:ascii="Times New Roman" w:hAnsi="Times New Roman" w:cs="Times New Roman"/>
          <w:sz w:val="28"/>
          <w:szCs w:val="28"/>
        </w:rPr>
        <w:t>-</w:t>
      </w:r>
      <w:r>
        <w:rPr>
          <w:rFonts w:ascii="Times New Roman" w:hAnsi="Times New Roman" w:cs="Times New Roman"/>
          <w:sz w:val="28"/>
          <w:szCs w:val="28"/>
        </w:rPr>
        <w:t xml:space="preserve">рации </w:t>
      </w:r>
      <w:r w:rsidRPr="00FC3834">
        <w:rPr>
          <w:rFonts w:ascii="Courier New" w:hAnsi="Courier New" w:cs="Courier New"/>
          <w:sz w:val="24"/>
          <w:szCs w:val="24"/>
          <w:lang w:val="en-US"/>
        </w:rPr>
        <w:t>iplir</w:t>
      </w:r>
      <w:r w:rsidRPr="00AA2EF7">
        <w:rPr>
          <w:rFonts w:ascii="Courier New" w:hAnsi="Courier New" w:cs="Courier New"/>
          <w:sz w:val="24"/>
          <w:szCs w:val="24"/>
        </w:rPr>
        <w:t>.</w:t>
      </w:r>
      <w:r w:rsidRPr="00FC3834">
        <w:rPr>
          <w:rFonts w:ascii="Courier New" w:hAnsi="Courier New" w:cs="Courier New"/>
          <w:sz w:val="24"/>
          <w:szCs w:val="24"/>
          <w:lang w:val="en-US"/>
        </w:rPr>
        <w:t>conf</w:t>
      </w:r>
    </w:p>
    <w:p w14:paraId="187BF29C" w14:textId="77777777" w:rsidR="00465177" w:rsidRPr="00FC3834" w:rsidRDefault="00465177" w:rsidP="006A5B03">
      <w:pPr>
        <w:pStyle w:val="af"/>
        <w:spacing w:line="360" w:lineRule="auto"/>
        <w:jc w:val="both"/>
        <w:rPr>
          <w:rFonts w:ascii="Times New Roman" w:hAnsi="Times New Roman" w:cs="Times New Roman"/>
          <w:sz w:val="28"/>
          <w:szCs w:val="28"/>
        </w:rPr>
      </w:pPr>
    </w:p>
    <w:p w14:paraId="1EB8A018" w14:textId="77777777" w:rsidR="00465177" w:rsidRPr="00FC3834" w:rsidRDefault="00465177" w:rsidP="006A5B03">
      <w:pPr>
        <w:pStyle w:val="af"/>
        <w:spacing w:line="360" w:lineRule="auto"/>
        <w:jc w:val="both"/>
        <w:rPr>
          <w:rFonts w:ascii="Times New Roman" w:hAnsi="Times New Roman" w:cs="Times New Roman"/>
          <w:sz w:val="28"/>
          <w:szCs w:val="28"/>
        </w:rPr>
      </w:pPr>
    </w:p>
    <w:p w14:paraId="5F40F331" w14:textId="421F645C" w:rsidR="00674FAC" w:rsidRPr="00674FAC" w:rsidRDefault="00674FAC" w:rsidP="00674FAC">
      <w:pPr>
        <w:pStyle w:val="af"/>
        <w:spacing w:line="360" w:lineRule="auto"/>
        <w:ind w:firstLine="709"/>
        <w:jc w:val="both"/>
        <w:rPr>
          <w:rFonts w:ascii="Times New Roman" w:hAnsi="Times New Roman" w:cs="Times New Roman"/>
          <w:b/>
          <w:sz w:val="32"/>
          <w:szCs w:val="28"/>
        </w:rPr>
      </w:pPr>
      <w:r>
        <w:rPr>
          <w:rFonts w:ascii="Times New Roman" w:hAnsi="Times New Roman" w:cs="Times New Roman"/>
          <w:b/>
          <w:sz w:val="32"/>
          <w:szCs w:val="28"/>
        </w:rPr>
        <w:t>2.4. Знакомство с отечественным ПО</w:t>
      </w:r>
      <w:r w:rsidR="002A0A7F">
        <w:rPr>
          <w:rFonts w:ascii="Times New Roman" w:hAnsi="Times New Roman" w:cs="Times New Roman"/>
          <w:b/>
          <w:sz w:val="32"/>
          <w:szCs w:val="28"/>
        </w:rPr>
        <w:t xml:space="preserve"> </w:t>
      </w:r>
      <w:r>
        <w:rPr>
          <w:rFonts w:ascii="Times New Roman" w:hAnsi="Times New Roman" w:cs="Times New Roman"/>
          <w:b/>
          <w:sz w:val="32"/>
          <w:szCs w:val="28"/>
        </w:rPr>
        <w:t>для управления корпоративной защитой</w:t>
      </w:r>
    </w:p>
    <w:p w14:paraId="2BE4233B" w14:textId="23BF3439" w:rsidR="00465177" w:rsidRDefault="00C347F6"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ab/>
        <w:t>В ходе практики вся работа выполнялась на ОС «Ред ОС»</w:t>
      </w:r>
      <w:r w:rsidR="00B41FD0">
        <w:rPr>
          <w:rFonts w:ascii="Times New Roman" w:hAnsi="Times New Roman" w:cs="Times New Roman"/>
          <w:sz w:val="28"/>
          <w:szCs w:val="28"/>
        </w:rPr>
        <w:t xml:space="preserve"> - дистрибутиве </w:t>
      </w:r>
      <w:r w:rsidR="00B41FD0">
        <w:rPr>
          <w:rFonts w:ascii="Times New Roman" w:hAnsi="Times New Roman" w:cs="Times New Roman"/>
          <w:sz w:val="28"/>
          <w:szCs w:val="28"/>
          <w:lang w:val="en-US"/>
        </w:rPr>
        <w:t>Linux</w:t>
      </w:r>
      <w:r w:rsidR="00B41FD0">
        <w:rPr>
          <w:rFonts w:ascii="Times New Roman" w:hAnsi="Times New Roman" w:cs="Times New Roman"/>
          <w:sz w:val="28"/>
          <w:szCs w:val="28"/>
        </w:rPr>
        <w:t xml:space="preserve"> от Российской компании, использовалось также импортозамещённое ПО такое, как «Р7-Офис», являющи</w:t>
      </w:r>
      <w:r w:rsidR="007D670D">
        <w:rPr>
          <w:rFonts w:ascii="Times New Roman" w:hAnsi="Times New Roman" w:cs="Times New Roman"/>
          <w:sz w:val="28"/>
          <w:szCs w:val="28"/>
        </w:rPr>
        <w:t>й</w:t>
      </w:r>
      <w:r w:rsidR="00B41FD0">
        <w:rPr>
          <w:rFonts w:ascii="Times New Roman" w:hAnsi="Times New Roman" w:cs="Times New Roman"/>
          <w:sz w:val="28"/>
          <w:szCs w:val="28"/>
        </w:rPr>
        <w:t>ся пакетом приложений для совместной работы с офисными документами, «КриптоПРО», выполняющий функции работы с электронной цифровой подписью и шифрования данных для создания защищённых каналов, «</w:t>
      </w:r>
      <w:r w:rsidR="00B41FD0">
        <w:rPr>
          <w:rFonts w:ascii="Times New Roman" w:hAnsi="Times New Roman" w:cs="Times New Roman"/>
          <w:sz w:val="28"/>
          <w:szCs w:val="28"/>
          <w:lang w:val="en-US"/>
        </w:rPr>
        <w:t>Litoria</w:t>
      </w:r>
      <w:r w:rsidR="00B41FD0">
        <w:rPr>
          <w:rFonts w:ascii="Times New Roman" w:hAnsi="Times New Roman" w:cs="Times New Roman"/>
          <w:sz w:val="28"/>
          <w:szCs w:val="28"/>
        </w:rPr>
        <w:t xml:space="preserve">» </w:t>
      </w:r>
      <w:r w:rsidR="00B41FD0" w:rsidRPr="00B41FD0">
        <w:rPr>
          <w:rFonts w:ascii="Times New Roman" w:hAnsi="Times New Roman" w:cs="Times New Roman"/>
          <w:sz w:val="28"/>
          <w:szCs w:val="28"/>
        </w:rPr>
        <w:t>продукт, реализующий широкий спектр PKI-функций</w:t>
      </w:r>
      <w:r w:rsidR="00B41FD0">
        <w:rPr>
          <w:rFonts w:ascii="Times New Roman" w:hAnsi="Times New Roman" w:cs="Times New Roman"/>
          <w:sz w:val="28"/>
          <w:szCs w:val="28"/>
        </w:rPr>
        <w:t xml:space="preserve"> и «</w:t>
      </w:r>
      <w:r w:rsidR="00B41FD0">
        <w:rPr>
          <w:rFonts w:ascii="Times New Roman" w:hAnsi="Times New Roman" w:cs="Times New Roman"/>
          <w:sz w:val="28"/>
          <w:szCs w:val="28"/>
          <w:lang w:val="en-US"/>
        </w:rPr>
        <w:t>Secret</w:t>
      </w:r>
      <w:r w:rsidR="00B41FD0" w:rsidRPr="00B41FD0">
        <w:rPr>
          <w:rFonts w:ascii="Times New Roman" w:hAnsi="Times New Roman" w:cs="Times New Roman"/>
          <w:sz w:val="28"/>
          <w:szCs w:val="28"/>
        </w:rPr>
        <w:t xml:space="preserve"> </w:t>
      </w:r>
      <w:r w:rsidR="00B41FD0">
        <w:rPr>
          <w:rFonts w:ascii="Times New Roman" w:hAnsi="Times New Roman" w:cs="Times New Roman"/>
          <w:sz w:val="28"/>
          <w:szCs w:val="28"/>
          <w:lang w:val="en-US"/>
        </w:rPr>
        <w:t>Net</w:t>
      </w:r>
      <w:r w:rsidR="00B41FD0" w:rsidRPr="00B41FD0">
        <w:rPr>
          <w:rFonts w:ascii="Times New Roman" w:hAnsi="Times New Roman" w:cs="Times New Roman"/>
          <w:sz w:val="28"/>
          <w:szCs w:val="28"/>
        </w:rPr>
        <w:t xml:space="preserve"> </w:t>
      </w:r>
      <w:r w:rsidR="00B41FD0">
        <w:rPr>
          <w:rFonts w:ascii="Times New Roman" w:hAnsi="Times New Roman" w:cs="Times New Roman"/>
          <w:sz w:val="28"/>
          <w:szCs w:val="28"/>
          <w:lang w:val="en-US"/>
        </w:rPr>
        <w:t>Studio</w:t>
      </w:r>
      <w:r w:rsidR="00B41FD0">
        <w:rPr>
          <w:rFonts w:ascii="Times New Roman" w:hAnsi="Times New Roman" w:cs="Times New Roman"/>
          <w:sz w:val="28"/>
          <w:szCs w:val="28"/>
        </w:rPr>
        <w:t>» - е</w:t>
      </w:r>
      <w:r w:rsidR="00B41FD0" w:rsidRPr="00B41FD0">
        <w:rPr>
          <w:rFonts w:ascii="Times New Roman" w:hAnsi="Times New Roman" w:cs="Times New Roman"/>
          <w:sz w:val="28"/>
          <w:szCs w:val="28"/>
        </w:rPr>
        <w:t>диный агент</w:t>
      </w:r>
      <w:r w:rsidR="00446D83">
        <w:rPr>
          <w:rFonts w:ascii="Times New Roman" w:hAnsi="Times New Roman" w:cs="Times New Roman"/>
          <w:sz w:val="28"/>
          <w:szCs w:val="28"/>
        </w:rPr>
        <w:t>,</w:t>
      </w:r>
      <w:r w:rsidR="00B41FD0" w:rsidRPr="00B41FD0">
        <w:rPr>
          <w:rFonts w:ascii="Times New Roman" w:hAnsi="Times New Roman" w:cs="Times New Roman"/>
          <w:sz w:val="28"/>
          <w:szCs w:val="28"/>
        </w:rPr>
        <w:t xml:space="preserve"> оптимально использу</w:t>
      </w:r>
      <w:r w:rsidR="00446D83">
        <w:rPr>
          <w:rFonts w:ascii="Times New Roman" w:hAnsi="Times New Roman" w:cs="Times New Roman"/>
          <w:sz w:val="28"/>
          <w:szCs w:val="28"/>
        </w:rPr>
        <w:t>ющий</w:t>
      </w:r>
      <w:r w:rsidR="00B41FD0" w:rsidRPr="00B41FD0">
        <w:rPr>
          <w:rFonts w:ascii="Times New Roman" w:hAnsi="Times New Roman" w:cs="Times New Roman"/>
          <w:sz w:val="28"/>
          <w:szCs w:val="28"/>
        </w:rPr>
        <w:t xml:space="preserve"> ресурсы компьютера для защиты от вирусов, сетевых атак, а также от несанкционированного доступа к конфиденциальным данным.</w:t>
      </w:r>
    </w:p>
    <w:p w14:paraId="199DAA4B" w14:textId="44F65A1D" w:rsidR="00414DE0" w:rsidRDefault="00D62AEC"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D62AEC">
        <w:rPr>
          <w:rFonts w:ascii="Times New Roman" w:hAnsi="Times New Roman" w:cs="Times New Roman"/>
          <w:sz w:val="28"/>
          <w:szCs w:val="28"/>
        </w:rPr>
        <w:t>«Ред ОС» — это российская операционная система, разработанная компанией «Ред Софт» на базе ядра Linux. Она соответствует международным стандартам POSIX и LSB 4.1, что обеспечивает её совместимость с большей частью приложений и оборудования, разработанных для Linux.</w:t>
      </w:r>
      <w:r w:rsidR="00414DE0">
        <w:rPr>
          <w:rFonts w:ascii="Times New Roman" w:hAnsi="Times New Roman" w:cs="Times New Roman"/>
          <w:sz w:val="28"/>
          <w:szCs w:val="28"/>
        </w:rPr>
        <w:t xml:space="preserve"> </w:t>
      </w:r>
      <w:r w:rsidR="00414DE0" w:rsidRPr="00414DE0">
        <w:rPr>
          <w:rFonts w:ascii="Times New Roman" w:hAnsi="Times New Roman" w:cs="Times New Roman"/>
          <w:sz w:val="28"/>
          <w:szCs w:val="28"/>
        </w:rPr>
        <w:t>Среди основных средств безопасности можно выделить</w:t>
      </w:r>
      <w:r w:rsidR="00414DE0">
        <w:rPr>
          <w:rFonts w:ascii="Times New Roman" w:hAnsi="Times New Roman" w:cs="Times New Roman"/>
          <w:sz w:val="28"/>
          <w:szCs w:val="28"/>
        </w:rPr>
        <w:t xml:space="preserve"> </w:t>
      </w:r>
      <w:r w:rsidR="00307A7D">
        <w:rPr>
          <w:rFonts w:ascii="Times New Roman" w:hAnsi="Times New Roman" w:cs="Times New Roman"/>
          <w:sz w:val="28"/>
          <w:szCs w:val="28"/>
        </w:rPr>
        <w:t>д</w:t>
      </w:r>
      <w:r w:rsidR="00414DE0" w:rsidRPr="00414DE0">
        <w:rPr>
          <w:rFonts w:ascii="Times New Roman" w:hAnsi="Times New Roman" w:cs="Times New Roman"/>
          <w:sz w:val="28"/>
          <w:szCs w:val="28"/>
        </w:rPr>
        <w:t>вухфакторную аутентификацию</w:t>
      </w:r>
      <w:r w:rsidR="00414DE0">
        <w:rPr>
          <w:rFonts w:ascii="Times New Roman" w:hAnsi="Times New Roman" w:cs="Times New Roman"/>
          <w:sz w:val="28"/>
          <w:szCs w:val="28"/>
        </w:rPr>
        <w:t xml:space="preserve"> с поддержкой решения «Рутокен» - дополнительного уровня защиты, при котором для входа в систему требуется пароль и физический ключ</w:t>
      </w:r>
      <w:r w:rsidR="00D6054D">
        <w:rPr>
          <w:rFonts w:ascii="Times New Roman" w:hAnsi="Times New Roman" w:cs="Times New Roman"/>
          <w:sz w:val="28"/>
          <w:szCs w:val="28"/>
        </w:rPr>
        <w:t>, к</w:t>
      </w:r>
      <w:r w:rsidR="00D6054D" w:rsidRPr="00D6054D">
        <w:rPr>
          <w:rFonts w:ascii="Times New Roman" w:hAnsi="Times New Roman" w:cs="Times New Roman"/>
          <w:sz w:val="28"/>
          <w:szCs w:val="28"/>
        </w:rPr>
        <w:t>риптографическую защиту по стандартам</w:t>
      </w:r>
      <w:r w:rsidR="00D6054D">
        <w:rPr>
          <w:rFonts w:ascii="Times New Roman" w:hAnsi="Times New Roman" w:cs="Times New Roman"/>
          <w:sz w:val="28"/>
          <w:szCs w:val="28"/>
        </w:rPr>
        <w:t xml:space="preserve"> ГОСТ.</w:t>
      </w:r>
    </w:p>
    <w:p w14:paraId="0B82EABC" w14:textId="41D2AD60" w:rsidR="003F4329" w:rsidRPr="003F4329" w:rsidRDefault="003F4329" w:rsidP="003F4329">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620769">
        <w:rPr>
          <w:rFonts w:ascii="Times New Roman" w:hAnsi="Times New Roman" w:cs="Times New Roman"/>
          <w:sz w:val="28"/>
          <w:szCs w:val="28"/>
        </w:rPr>
        <w:t>«</w:t>
      </w:r>
      <w:r w:rsidRPr="003F4329">
        <w:rPr>
          <w:rFonts w:ascii="Times New Roman" w:hAnsi="Times New Roman" w:cs="Times New Roman"/>
          <w:sz w:val="28"/>
          <w:szCs w:val="28"/>
        </w:rPr>
        <w:t>КриптоПро CSP</w:t>
      </w:r>
      <w:r w:rsidR="00620769">
        <w:rPr>
          <w:rFonts w:ascii="Times New Roman" w:hAnsi="Times New Roman" w:cs="Times New Roman"/>
          <w:sz w:val="28"/>
          <w:szCs w:val="28"/>
        </w:rPr>
        <w:t>»</w:t>
      </w:r>
      <w:r w:rsidRPr="003F4329">
        <w:rPr>
          <w:rFonts w:ascii="Times New Roman" w:hAnsi="Times New Roman" w:cs="Times New Roman"/>
          <w:sz w:val="28"/>
          <w:szCs w:val="28"/>
        </w:rPr>
        <w:t> — это программа, которая позволяет создавать юридически значимую ЭП и проверять ее подлинность в соответствии с Федеральным законом №</w:t>
      </w:r>
      <w:r w:rsidR="009C752C">
        <w:rPr>
          <w:rFonts w:ascii="Times New Roman" w:hAnsi="Times New Roman" w:cs="Times New Roman"/>
          <w:sz w:val="28"/>
          <w:szCs w:val="28"/>
        </w:rPr>
        <w:t xml:space="preserve"> 63</w:t>
      </w:r>
      <w:r w:rsidRPr="003F4329">
        <w:rPr>
          <w:rFonts w:ascii="Times New Roman" w:hAnsi="Times New Roman" w:cs="Times New Roman"/>
          <w:sz w:val="28"/>
          <w:szCs w:val="28"/>
        </w:rPr>
        <w:t xml:space="preserve">-ФЗ «Об электронной подписи». Она обеспечивает безопасность и конфиденциальность при передаче электронных документов </w:t>
      </w:r>
      <w:r w:rsidRPr="003F4329">
        <w:rPr>
          <w:rFonts w:ascii="Times New Roman" w:hAnsi="Times New Roman" w:cs="Times New Roman"/>
          <w:sz w:val="28"/>
          <w:szCs w:val="28"/>
        </w:rPr>
        <w:lastRenderedPageBreak/>
        <w:t>с электронной подписью. Без </w:t>
      </w:r>
      <w:r w:rsidR="00620769">
        <w:rPr>
          <w:rFonts w:ascii="Times New Roman" w:hAnsi="Times New Roman" w:cs="Times New Roman"/>
          <w:sz w:val="28"/>
          <w:szCs w:val="28"/>
        </w:rPr>
        <w:t>«</w:t>
      </w:r>
      <w:r w:rsidRPr="003F4329">
        <w:rPr>
          <w:rFonts w:ascii="Times New Roman" w:hAnsi="Times New Roman" w:cs="Times New Roman"/>
          <w:sz w:val="28"/>
          <w:szCs w:val="28"/>
        </w:rPr>
        <w:t>КриптоПро</w:t>
      </w:r>
      <w:r w:rsidR="00620769">
        <w:rPr>
          <w:rFonts w:ascii="Times New Roman" w:hAnsi="Times New Roman" w:cs="Times New Roman"/>
          <w:sz w:val="28"/>
          <w:szCs w:val="28"/>
        </w:rPr>
        <w:t>»</w:t>
      </w:r>
      <w:r w:rsidRPr="003F4329">
        <w:rPr>
          <w:rFonts w:ascii="Times New Roman" w:hAnsi="Times New Roman" w:cs="Times New Roman"/>
          <w:sz w:val="28"/>
          <w:szCs w:val="28"/>
        </w:rPr>
        <w:t xml:space="preserve"> или ее аналогов воспользоваться электронной подписью не получится.</w:t>
      </w:r>
    </w:p>
    <w:p w14:paraId="3873EFB6" w14:textId="36CC0040" w:rsidR="003F4329" w:rsidRDefault="003F4329" w:rsidP="00670487">
      <w:pPr>
        <w:pStyle w:val="af"/>
        <w:spacing w:line="360" w:lineRule="auto"/>
        <w:ind w:firstLine="720"/>
        <w:jc w:val="both"/>
        <w:rPr>
          <w:rFonts w:ascii="Times New Roman" w:hAnsi="Times New Roman" w:cs="Times New Roman"/>
          <w:sz w:val="28"/>
          <w:szCs w:val="28"/>
        </w:rPr>
      </w:pPr>
      <w:r w:rsidRPr="003F4329">
        <w:rPr>
          <w:rFonts w:ascii="Times New Roman" w:hAnsi="Times New Roman" w:cs="Times New Roman"/>
          <w:sz w:val="28"/>
          <w:szCs w:val="28"/>
        </w:rPr>
        <w:t>КриптоПро CSP относится к средствам криптографической защиты данных (СКЗИ). Она полностью соответствует требованиям в специальных ГОСТах и Приказе ФСБ № </w:t>
      </w:r>
      <w:r w:rsidR="009C752C">
        <w:rPr>
          <w:rFonts w:ascii="Times New Roman" w:hAnsi="Times New Roman" w:cs="Times New Roman"/>
          <w:sz w:val="28"/>
          <w:szCs w:val="28"/>
        </w:rPr>
        <w:t>66</w:t>
      </w:r>
      <w:r w:rsidRPr="003F4329">
        <w:rPr>
          <w:rFonts w:ascii="Times New Roman" w:hAnsi="Times New Roman" w:cs="Times New Roman"/>
          <w:sz w:val="28"/>
          <w:szCs w:val="28"/>
        </w:rPr>
        <w:t>.</w:t>
      </w:r>
      <w:r w:rsidR="00A10BF5">
        <w:rPr>
          <w:rFonts w:ascii="Times New Roman" w:hAnsi="Times New Roman" w:cs="Times New Roman"/>
          <w:sz w:val="28"/>
          <w:szCs w:val="28"/>
        </w:rPr>
        <w:t xml:space="preserve"> На рисунке 8 представлен интерфейс окна выбора файла для подписания</w:t>
      </w:r>
      <w:r w:rsidR="00493C90">
        <w:rPr>
          <w:rFonts w:ascii="Times New Roman" w:hAnsi="Times New Roman" w:cs="Times New Roman"/>
          <w:sz w:val="28"/>
          <w:szCs w:val="28"/>
        </w:rPr>
        <w:t>.</w:t>
      </w:r>
    </w:p>
    <w:p w14:paraId="254350CB" w14:textId="77777777" w:rsidR="005B1484" w:rsidRDefault="005B1484" w:rsidP="00670487">
      <w:pPr>
        <w:pStyle w:val="af"/>
        <w:spacing w:line="360" w:lineRule="auto"/>
        <w:ind w:firstLine="720"/>
        <w:jc w:val="both"/>
        <w:rPr>
          <w:rFonts w:ascii="Times New Roman" w:hAnsi="Times New Roman" w:cs="Times New Roman"/>
          <w:sz w:val="28"/>
          <w:szCs w:val="28"/>
        </w:rPr>
      </w:pPr>
    </w:p>
    <w:p w14:paraId="6477351C" w14:textId="7F640408" w:rsidR="00A10BF5" w:rsidRPr="003F4329" w:rsidRDefault="00A10BF5" w:rsidP="003F4329">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75648" behindDoc="0" locked="0" layoutInCell="1" allowOverlap="1" wp14:anchorId="25105BA0" wp14:editId="6E8D2CC8">
            <wp:simplePos x="0" y="0"/>
            <wp:positionH relativeFrom="margin">
              <wp:align>center</wp:align>
            </wp:positionH>
            <wp:positionV relativeFrom="paragraph">
              <wp:posOffset>27940</wp:posOffset>
            </wp:positionV>
            <wp:extent cx="4286250" cy="1991092"/>
            <wp:effectExtent l="0" t="0" r="0" b="9525"/>
            <wp:wrapNone/>
            <wp:docPr id="133159701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910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193B7B" w14:textId="5EFF6371" w:rsidR="003F4329" w:rsidRPr="00414DE0" w:rsidRDefault="003F4329" w:rsidP="006A5B03">
      <w:pPr>
        <w:pStyle w:val="af"/>
        <w:spacing w:line="360" w:lineRule="auto"/>
        <w:jc w:val="both"/>
        <w:rPr>
          <w:rFonts w:ascii="Times New Roman" w:hAnsi="Times New Roman" w:cs="Times New Roman"/>
          <w:sz w:val="28"/>
          <w:szCs w:val="28"/>
        </w:rPr>
      </w:pPr>
    </w:p>
    <w:p w14:paraId="2D940E55" w14:textId="48019006" w:rsidR="00C347F6" w:rsidRDefault="00D6054D"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ab/>
      </w:r>
    </w:p>
    <w:p w14:paraId="46F13BAD" w14:textId="0819C064" w:rsidR="00C347F6" w:rsidRDefault="00C347F6" w:rsidP="006A5B03">
      <w:pPr>
        <w:pStyle w:val="af"/>
        <w:spacing w:line="360" w:lineRule="auto"/>
        <w:jc w:val="both"/>
        <w:rPr>
          <w:rFonts w:ascii="Times New Roman" w:hAnsi="Times New Roman" w:cs="Times New Roman"/>
          <w:sz w:val="28"/>
          <w:szCs w:val="28"/>
        </w:rPr>
      </w:pPr>
    </w:p>
    <w:p w14:paraId="07FC909E" w14:textId="0AE72BAF" w:rsidR="00C347F6" w:rsidRDefault="00C347F6" w:rsidP="006A5B03">
      <w:pPr>
        <w:pStyle w:val="af"/>
        <w:spacing w:line="360" w:lineRule="auto"/>
        <w:jc w:val="both"/>
        <w:rPr>
          <w:rFonts w:ascii="Times New Roman" w:hAnsi="Times New Roman" w:cs="Times New Roman"/>
          <w:sz w:val="28"/>
          <w:szCs w:val="28"/>
        </w:rPr>
      </w:pPr>
    </w:p>
    <w:p w14:paraId="08BE1900" w14:textId="040A691A" w:rsidR="00C347F6" w:rsidRDefault="00C347F6" w:rsidP="006A5B03">
      <w:pPr>
        <w:pStyle w:val="af"/>
        <w:spacing w:line="360" w:lineRule="auto"/>
        <w:jc w:val="both"/>
        <w:rPr>
          <w:rFonts w:ascii="Times New Roman" w:hAnsi="Times New Roman" w:cs="Times New Roman"/>
          <w:sz w:val="28"/>
          <w:szCs w:val="28"/>
        </w:rPr>
      </w:pPr>
    </w:p>
    <w:p w14:paraId="2D9D46A6" w14:textId="3621BB40" w:rsidR="00C347F6" w:rsidRDefault="00C347F6" w:rsidP="006A5B03">
      <w:pPr>
        <w:pStyle w:val="af"/>
        <w:spacing w:line="360" w:lineRule="auto"/>
        <w:jc w:val="both"/>
        <w:rPr>
          <w:rFonts w:ascii="Times New Roman" w:hAnsi="Times New Roman" w:cs="Times New Roman"/>
          <w:sz w:val="28"/>
          <w:szCs w:val="28"/>
        </w:rPr>
      </w:pPr>
    </w:p>
    <w:p w14:paraId="37BDEE6D" w14:textId="5F84BEDD" w:rsidR="00C347F6" w:rsidRDefault="00A10BF5"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Рисунок 8 – Окно подписи документа в «КриптоПро»</w:t>
      </w:r>
    </w:p>
    <w:p w14:paraId="3203D335" w14:textId="3FD9C970" w:rsidR="00750C85" w:rsidRDefault="00750C85" w:rsidP="006A5B03">
      <w:pPr>
        <w:pStyle w:val="af"/>
        <w:spacing w:line="360" w:lineRule="auto"/>
        <w:jc w:val="both"/>
        <w:rPr>
          <w:rFonts w:ascii="Times New Roman" w:hAnsi="Times New Roman" w:cs="Times New Roman"/>
          <w:sz w:val="28"/>
          <w:szCs w:val="28"/>
        </w:rPr>
      </w:pPr>
    </w:p>
    <w:p w14:paraId="63644137" w14:textId="46743A90" w:rsidR="005B1484" w:rsidRDefault="00750C85" w:rsidP="00670487">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На рисунке 9 проиллюстрировано окно, где можно выбрать сертификат, которым будет подписан документ.</w:t>
      </w:r>
    </w:p>
    <w:p w14:paraId="0D2BAD06" w14:textId="49D21DEA" w:rsidR="00750C85" w:rsidRPr="00A10BF5" w:rsidRDefault="00750C85" w:rsidP="00670487">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br/>
      </w:r>
    </w:p>
    <w:p w14:paraId="56EF5DB9" w14:textId="50465546" w:rsidR="00C347F6" w:rsidRDefault="00C347F6" w:rsidP="006A5B03">
      <w:pPr>
        <w:pStyle w:val="af"/>
        <w:spacing w:line="360" w:lineRule="auto"/>
        <w:jc w:val="both"/>
        <w:rPr>
          <w:rFonts w:ascii="Times New Roman" w:hAnsi="Times New Roman" w:cs="Times New Roman"/>
          <w:sz w:val="28"/>
          <w:szCs w:val="28"/>
        </w:rPr>
      </w:pPr>
    </w:p>
    <w:p w14:paraId="5C9B79FE" w14:textId="2EEF9A49" w:rsidR="00C347F6" w:rsidRDefault="00C347F6" w:rsidP="006A5B03">
      <w:pPr>
        <w:pStyle w:val="af"/>
        <w:spacing w:line="360" w:lineRule="auto"/>
        <w:jc w:val="both"/>
        <w:rPr>
          <w:rFonts w:ascii="Times New Roman" w:hAnsi="Times New Roman" w:cs="Times New Roman"/>
          <w:sz w:val="28"/>
          <w:szCs w:val="28"/>
        </w:rPr>
      </w:pPr>
    </w:p>
    <w:p w14:paraId="26F0C83F" w14:textId="73F78F36" w:rsidR="00465177" w:rsidRPr="00FC3834" w:rsidRDefault="00855023" w:rsidP="006A5B0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76672" behindDoc="0" locked="0" layoutInCell="1" allowOverlap="1" wp14:anchorId="24588E75" wp14:editId="030D44C3">
            <wp:simplePos x="0" y="0"/>
            <wp:positionH relativeFrom="margin">
              <wp:align>center</wp:align>
            </wp:positionH>
            <wp:positionV relativeFrom="paragraph">
              <wp:posOffset>-492760</wp:posOffset>
            </wp:positionV>
            <wp:extent cx="3536950" cy="1405316"/>
            <wp:effectExtent l="0" t="0" r="6350" b="4445"/>
            <wp:wrapNone/>
            <wp:docPr id="88183211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6950" cy="14053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271A99" w14:textId="77777777" w:rsidR="00855023" w:rsidRDefault="00855023" w:rsidP="00750C85">
      <w:pPr>
        <w:pStyle w:val="af"/>
        <w:spacing w:line="360" w:lineRule="auto"/>
        <w:jc w:val="center"/>
        <w:rPr>
          <w:rFonts w:ascii="Times New Roman" w:hAnsi="Times New Roman" w:cs="Times New Roman"/>
          <w:sz w:val="28"/>
          <w:szCs w:val="28"/>
        </w:rPr>
      </w:pPr>
    </w:p>
    <w:p w14:paraId="44E60278" w14:textId="77777777" w:rsidR="00855023" w:rsidRDefault="00855023" w:rsidP="00750C85">
      <w:pPr>
        <w:pStyle w:val="af"/>
        <w:spacing w:line="360" w:lineRule="auto"/>
        <w:jc w:val="center"/>
        <w:rPr>
          <w:rFonts w:ascii="Times New Roman" w:hAnsi="Times New Roman" w:cs="Times New Roman"/>
          <w:sz w:val="28"/>
          <w:szCs w:val="28"/>
        </w:rPr>
      </w:pPr>
    </w:p>
    <w:p w14:paraId="02E9C4C0" w14:textId="01340D11" w:rsidR="00183837" w:rsidRDefault="00750C85" w:rsidP="00750C85">
      <w:pPr>
        <w:pStyle w:val="af"/>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9 – Окно выбора сертификата для подписания документа в «КриптоПро»</w:t>
      </w:r>
    </w:p>
    <w:p w14:paraId="46D6E993" w14:textId="77777777" w:rsidR="009621DD" w:rsidRDefault="009621DD" w:rsidP="006A5B03">
      <w:pPr>
        <w:pStyle w:val="af"/>
        <w:spacing w:line="360" w:lineRule="auto"/>
        <w:jc w:val="both"/>
        <w:rPr>
          <w:rFonts w:ascii="Times New Roman" w:hAnsi="Times New Roman" w:cs="Times New Roman"/>
          <w:sz w:val="28"/>
          <w:szCs w:val="28"/>
        </w:rPr>
      </w:pPr>
    </w:p>
    <w:p w14:paraId="3CA058A4" w14:textId="57111EC9" w:rsidR="00183837" w:rsidRDefault="00296FE9" w:rsidP="00670487">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На рисунке 10 показано окно конечного результата подписи документа. Его можно сохранить на компьютер, либо сразу отправить адресату. Данный документ будет иметь такую же юридическую силу, как и физический.</w:t>
      </w:r>
    </w:p>
    <w:p w14:paraId="2939772C" w14:textId="77777777" w:rsidR="005B1484" w:rsidRDefault="005B1484" w:rsidP="00670487">
      <w:pPr>
        <w:pStyle w:val="af"/>
        <w:spacing w:line="360" w:lineRule="auto"/>
        <w:ind w:firstLine="720"/>
        <w:jc w:val="both"/>
        <w:rPr>
          <w:rFonts w:ascii="Times New Roman" w:hAnsi="Times New Roman" w:cs="Times New Roman"/>
          <w:sz w:val="28"/>
          <w:szCs w:val="28"/>
        </w:rPr>
      </w:pPr>
    </w:p>
    <w:p w14:paraId="428B19F9" w14:textId="11C167B4" w:rsidR="009621DD" w:rsidRDefault="009621DD" w:rsidP="006A5B03">
      <w:pPr>
        <w:pStyle w:val="af"/>
        <w:spacing w:line="360" w:lineRule="auto"/>
        <w:jc w:val="both"/>
        <w:rPr>
          <w:rFonts w:ascii="Times New Roman" w:hAnsi="Times New Roman" w:cs="Times New Roman"/>
          <w:sz w:val="28"/>
          <w:szCs w:val="28"/>
        </w:rPr>
      </w:pPr>
    </w:p>
    <w:p w14:paraId="7DD5DCE8" w14:textId="77777777" w:rsidR="00282424" w:rsidRDefault="00282424" w:rsidP="006A5B03">
      <w:pPr>
        <w:pStyle w:val="af"/>
        <w:spacing w:line="360" w:lineRule="auto"/>
        <w:jc w:val="both"/>
        <w:rPr>
          <w:rFonts w:ascii="Times New Roman" w:hAnsi="Times New Roman" w:cs="Times New Roman"/>
          <w:sz w:val="28"/>
          <w:szCs w:val="28"/>
        </w:rPr>
      </w:pPr>
    </w:p>
    <w:p w14:paraId="03E20F5B" w14:textId="7FFF3D0B" w:rsidR="009621DD" w:rsidRDefault="00282424" w:rsidP="006A5B0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77696" behindDoc="0" locked="0" layoutInCell="1" allowOverlap="1" wp14:anchorId="6D6AC4C2" wp14:editId="53F8847B">
            <wp:simplePos x="0" y="0"/>
            <wp:positionH relativeFrom="margin">
              <wp:posOffset>1064260</wp:posOffset>
            </wp:positionH>
            <wp:positionV relativeFrom="paragraph">
              <wp:posOffset>69850</wp:posOffset>
            </wp:positionV>
            <wp:extent cx="3858600" cy="1988127"/>
            <wp:effectExtent l="0" t="0" r="0" b="0"/>
            <wp:wrapNone/>
            <wp:docPr id="45930150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8600" cy="19881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D069E2" w14:textId="77777777" w:rsidR="009621DD" w:rsidRPr="00FC3834" w:rsidRDefault="009621DD" w:rsidP="006A5B03">
      <w:pPr>
        <w:pStyle w:val="af"/>
        <w:spacing w:line="360" w:lineRule="auto"/>
        <w:jc w:val="both"/>
        <w:rPr>
          <w:rFonts w:ascii="Times New Roman" w:hAnsi="Times New Roman" w:cs="Times New Roman"/>
          <w:sz w:val="28"/>
          <w:szCs w:val="28"/>
        </w:rPr>
      </w:pPr>
    </w:p>
    <w:p w14:paraId="28CEEAE6" w14:textId="77777777" w:rsidR="00183837" w:rsidRPr="00FC3834" w:rsidRDefault="00183837" w:rsidP="006A5B03">
      <w:pPr>
        <w:pStyle w:val="af"/>
        <w:spacing w:line="360" w:lineRule="auto"/>
        <w:jc w:val="both"/>
        <w:rPr>
          <w:rFonts w:ascii="Times New Roman" w:hAnsi="Times New Roman" w:cs="Times New Roman"/>
          <w:sz w:val="28"/>
          <w:szCs w:val="28"/>
        </w:rPr>
      </w:pPr>
    </w:p>
    <w:p w14:paraId="61653F93" w14:textId="77777777" w:rsidR="00183837" w:rsidRDefault="00183837" w:rsidP="006A5B03">
      <w:pPr>
        <w:pStyle w:val="af"/>
        <w:spacing w:line="360" w:lineRule="auto"/>
        <w:jc w:val="both"/>
        <w:rPr>
          <w:rFonts w:ascii="Times New Roman" w:hAnsi="Times New Roman" w:cs="Times New Roman"/>
          <w:sz w:val="28"/>
          <w:szCs w:val="28"/>
        </w:rPr>
      </w:pPr>
    </w:p>
    <w:p w14:paraId="5F3BBF7B" w14:textId="77777777" w:rsidR="00282424" w:rsidRDefault="00282424" w:rsidP="006A5B03">
      <w:pPr>
        <w:pStyle w:val="af"/>
        <w:spacing w:line="360" w:lineRule="auto"/>
        <w:jc w:val="both"/>
        <w:rPr>
          <w:rFonts w:ascii="Times New Roman" w:hAnsi="Times New Roman" w:cs="Times New Roman"/>
          <w:sz w:val="28"/>
          <w:szCs w:val="28"/>
        </w:rPr>
      </w:pPr>
    </w:p>
    <w:p w14:paraId="01E85978" w14:textId="77777777" w:rsidR="00282424" w:rsidRPr="00FC3834" w:rsidRDefault="00282424" w:rsidP="006A5B03">
      <w:pPr>
        <w:pStyle w:val="af"/>
        <w:spacing w:line="360" w:lineRule="auto"/>
        <w:jc w:val="both"/>
        <w:rPr>
          <w:rFonts w:ascii="Times New Roman" w:hAnsi="Times New Roman" w:cs="Times New Roman"/>
          <w:sz w:val="28"/>
          <w:szCs w:val="28"/>
        </w:rPr>
      </w:pPr>
    </w:p>
    <w:p w14:paraId="7582E8BC" w14:textId="77777777" w:rsidR="00842E7C" w:rsidRDefault="009621DD"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5D8B0BCC" w14:textId="1E246938" w:rsidR="00183837" w:rsidRPr="00FC3834" w:rsidRDefault="00842E7C"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9621DD">
        <w:rPr>
          <w:rFonts w:ascii="Times New Roman" w:hAnsi="Times New Roman" w:cs="Times New Roman"/>
          <w:sz w:val="28"/>
          <w:szCs w:val="28"/>
        </w:rPr>
        <w:t>Рисунок 10 – Документ с подписью в «КриптоПро»</w:t>
      </w:r>
    </w:p>
    <w:p w14:paraId="0EDC0D3A" w14:textId="77777777" w:rsidR="00183837" w:rsidRPr="00FC3834" w:rsidRDefault="00183837" w:rsidP="006A5B03">
      <w:pPr>
        <w:pStyle w:val="af"/>
        <w:spacing w:line="360" w:lineRule="auto"/>
        <w:jc w:val="both"/>
        <w:rPr>
          <w:rFonts w:ascii="Times New Roman" w:hAnsi="Times New Roman" w:cs="Times New Roman"/>
          <w:sz w:val="28"/>
          <w:szCs w:val="28"/>
        </w:rPr>
      </w:pPr>
    </w:p>
    <w:p w14:paraId="71385FE0" w14:textId="138A5A2C" w:rsidR="00183837" w:rsidRPr="000E3F14" w:rsidRDefault="007A169D" w:rsidP="007A169D">
      <w:pPr>
        <w:pStyle w:val="af"/>
        <w:spacing w:line="360" w:lineRule="auto"/>
        <w:ind w:firstLine="720"/>
        <w:jc w:val="both"/>
        <w:rPr>
          <w:rFonts w:ascii="Times New Roman" w:hAnsi="Times New Roman" w:cs="Times New Roman"/>
          <w:sz w:val="28"/>
          <w:szCs w:val="28"/>
        </w:rPr>
      </w:pPr>
      <w:r w:rsidRPr="007A169D">
        <w:rPr>
          <w:rFonts w:ascii="Times New Roman" w:hAnsi="Times New Roman" w:cs="Times New Roman"/>
          <w:sz w:val="28"/>
          <w:szCs w:val="28"/>
        </w:rPr>
        <w:t xml:space="preserve">Рассмотрим криптографическую платформу </w:t>
      </w:r>
      <w:r w:rsidR="000E3F14">
        <w:rPr>
          <w:rFonts w:ascii="Times New Roman" w:hAnsi="Times New Roman" w:cs="Times New Roman"/>
          <w:sz w:val="28"/>
          <w:szCs w:val="28"/>
        </w:rPr>
        <w:t>«</w:t>
      </w:r>
      <w:r w:rsidRPr="007A169D">
        <w:rPr>
          <w:rFonts w:ascii="Times New Roman" w:hAnsi="Times New Roman" w:cs="Times New Roman"/>
          <w:sz w:val="28"/>
          <w:szCs w:val="28"/>
        </w:rPr>
        <w:t>Litoria Crypto Platform</w:t>
      </w:r>
      <w:r w:rsidR="000E3F14">
        <w:rPr>
          <w:rFonts w:ascii="Times New Roman" w:hAnsi="Times New Roman" w:cs="Times New Roman"/>
          <w:sz w:val="28"/>
          <w:szCs w:val="28"/>
        </w:rPr>
        <w:t>»</w:t>
      </w:r>
      <w:r w:rsidRPr="007A169D">
        <w:rPr>
          <w:rFonts w:ascii="Times New Roman" w:hAnsi="Times New Roman" w:cs="Times New Roman"/>
          <w:sz w:val="28"/>
          <w:szCs w:val="28"/>
        </w:rPr>
        <w:t xml:space="preserve"> разработки компании «Газинформсервис», решающую множество задач, связанных с внедрением и использованием ЭП в организациях.</w:t>
      </w:r>
      <w:r w:rsidR="00D62A9E">
        <w:rPr>
          <w:rFonts w:ascii="Times New Roman" w:hAnsi="Times New Roman" w:cs="Times New Roman"/>
          <w:sz w:val="28"/>
          <w:szCs w:val="28"/>
        </w:rPr>
        <w:t xml:space="preserve"> Данный программный продукт позволяет </w:t>
      </w:r>
      <w:r w:rsidR="0042210B">
        <w:rPr>
          <w:rFonts w:ascii="Times New Roman" w:hAnsi="Times New Roman" w:cs="Times New Roman"/>
          <w:sz w:val="28"/>
          <w:szCs w:val="28"/>
        </w:rPr>
        <w:t>обработать 4 типа запросов (</w:t>
      </w:r>
      <w:r w:rsidR="0042210B">
        <w:rPr>
          <w:rFonts w:ascii="Times New Roman" w:hAnsi="Times New Roman" w:cs="Times New Roman"/>
          <w:sz w:val="28"/>
          <w:szCs w:val="28"/>
          <w:lang w:val="en-US"/>
        </w:rPr>
        <w:t>DVCS</w:t>
      </w:r>
      <w:r w:rsidR="0042210B" w:rsidRPr="0042210B">
        <w:rPr>
          <w:rFonts w:ascii="Times New Roman" w:hAnsi="Times New Roman" w:cs="Times New Roman"/>
          <w:sz w:val="28"/>
          <w:szCs w:val="28"/>
        </w:rPr>
        <w:t>-</w:t>
      </w:r>
      <w:r w:rsidR="0042210B">
        <w:rPr>
          <w:rFonts w:ascii="Times New Roman" w:hAnsi="Times New Roman" w:cs="Times New Roman"/>
          <w:sz w:val="28"/>
          <w:szCs w:val="28"/>
        </w:rPr>
        <w:t>запросы)</w:t>
      </w:r>
      <w:r w:rsidR="0042210B" w:rsidRPr="000E3F14">
        <w:rPr>
          <w:rFonts w:ascii="Times New Roman" w:hAnsi="Times New Roman" w:cs="Times New Roman"/>
          <w:sz w:val="28"/>
          <w:szCs w:val="28"/>
        </w:rPr>
        <w:t>:</w:t>
      </w:r>
    </w:p>
    <w:p w14:paraId="2F2BBD00" w14:textId="6608AB13" w:rsidR="0042210B" w:rsidRPr="0042210B" w:rsidRDefault="0042210B" w:rsidP="0042210B">
      <w:pPr>
        <w:pStyle w:val="af"/>
        <w:numPr>
          <w:ilvl w:val="0"/>
          <w:numId w:val="31"/>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VSD (</w:t>
      </w:r>
      <w:r w:rsidRPr="0042210B">
        <w:rPr>
          <w:rFonts w:ascii="Times New Roman" w:hAnsi="Times New Roman" w:cs="Times New Roman"/>
          <w:sz w:val="28"/>
          <w:szCs w:val="28"/>
          <w:lang w:val="en-US"/>
        </w:rPr>
        <w:t>Validation of Digitally Signed Documents</w:t>
      </w:r>
      <w:r>
        <w:rPr>
          <w:rFonts w:ascii="Times New Roman" w:hAnsi="Times New Roman" w:cs="Times New Roman"/>
          <w:sz w:val="28"/>
          <w:szCs w:val="28"/>
          <w:lang w:val="en-US"/>
        </w:rPr>
        <w:t xml:space="preserve">) </w:t>
      </w:r>
      <w:r>
        <w:rPr>
          <w:rFonts w:ascii="Times New Roman" w:hAnsi="Times New Roman" w:cs="Times New Roman"/>
          <w:sz w:val="28"/>
          <w:szCs w:val="28"/>
        </w:rPr>
        <w:t>проверяет</w:t>
      </w:r>
      <w:r w:rsidRPr="0042210B">
        <w:rPr>
          <w:rFonts w:ascii="Times New Roman" w:hAnsi="Times New Roman" w:cs="Times New Roman"/>
          <w:sz w:val="28"/>
          <w:szCs w:val="28"/>
          <w:lang w:val="en-US"/>
        </w:rPr>
        <w:t xml:space="preserve"> </w:t>
      </w:r>
      <w:r>
        <w:rPr>
          <w:rFonts w:ascii="Times New Roman" w:hAnsi="Times New Roman" w:cs="Times New Roman"/>
          <w:sz w:val="28"/>
          <w:szCs w:val="28"/>
        </w:rPr>
        <w:t>ЭП</w:t>
      </w:r>
    </w:p>
    <w:p w14:paraId="5D4A8CB3" w14:textId="41E58031" w:rsidR="0042210B" w:rsidRPr="0042210B" w:rsidRDefault="0042210B" w:rsidP="0042210B">
      <w:pPr>
        <w:pStyle w:val="af"/>
        <w:numPr>
          <w:ilvl w:val="0"/>
          <w:numId w:val="31"/>
        </w:numPr>
        <w:spacing w:line="360" w:lineRule="auto"/>
        <w:jc w:val="both"/>
        <w:rPr>
          <w:rFonts w:ascii="Times New Roman" w:hAnsi="Times New Roman" w:cs="Times New Roman"/>
          <w:sz w:val="28"/>
          <w:szCs w:val="28"/>
          <w:lang w:val="en-US"/>
        </w:rPr>
      </w:pPr>
      <w:r w:rsidRPr="0042210B">
        <w:rPr>
          <w:rFonts w:ascii="Times New Roman" w:hAnsi="Times New Roman" w:cs="Times New Roman"/>
          <w:sz w:val="28"/>
          <w:szCs w:val="28"/>
          <w:lang w:val="en-US"/>
        </w:rPr>
        <w:t xml:space="preserve">VPKC (Validation of Public Key Certificates) </w:t>
      </w:r>
      <w:r w:rsidRPr="0042210B">
        <w:rPr>
          <w:rFonts w:ascii="Times New Roman" w:hAnsi="Times New Roman" w:cs="Times New Roman"/>
          <w:sz w:val="28"/>
          <w:szCs w:val="28"/>
        </w:rPr>
        <w:t>провер</w:t>
      </w:r>
      <w:r>
        <w:rPr>
          <w:rFonts w:ascii="Times New Roman" w:hAnsi="Times New Roman" w:cs="Times New Roman"/>
          <w:sz w:val="28"/>
          <w:szCs w:val="28"/>
        </w:rPr>
        <w:t>яет</w:t>
      </w:r>
      <w:r w:rsidRPr="0042210B">
        <w:rPr>
          <w:rFonts w:ascii="Times New Roman" w:hAnsi="Times New Roman" w:cs="Times New Roman"/>
          <w:sz w:val="28"/>
          <w:szCs w:val="28"/>
          <w:lang w:val="en-US"/>
        </w:rPr>
        <w:t xml:space="preserve"> </w:t>
      </w:r>
      <w:r w:rsidRPr="0042210B">
        <w:rPr>
          <w:rFonts w:ascii="Times New Roman" w:hAnsi="Times New Roman" w:cs="Times New Roman"/>
          <w:sz w:val="28"/>
          <w:szCs w:val="28"/>
        </w:rPr>
        <w:t>актуальн</w:t>
      </w:r>
      <w:r>
        <w:rPr>
          <w:rFonts w:ascii="Times New Roman" w:hAnsi="Times New Roman" w:cs="Times New Roman"/>
          <w:sz w:val="28"/>
          <w:szCs w:val="28"/>
        </w:rPr>
        <w:t>ый</w:t>
      </w:r>
      <w:r w:rsidRPr="0042210B">
        <w:rPr>
          <w:rFonts w:ascii="Times New Roman" w:hAnsi="Times New Roman" w:cs="Times New Roman"/>
          <w:sz w:val="28"/>
          <w:szCs w:val="28"/>
          <w:lang w:val="en-US"/>
        </w:rPr>
        <w:t xml:space="preserve"> </w:t>
      </w:r>
      <w:r w:rsidRPr="0042210B">
        <w:rPr>
          <w:rFonts w:ascii="Times New Roman" w:hAnsi="Times New Roman" w:cs="Times New Roman"/>
          <w:sz w:val="28"/>
          <w:szCs w:val="28"/>
        </w:rPr>
        <w:t>статус</w:t>
      </w:r>
      <w:r w:rsidRPr="0042210B">
        <w:rPr>
          <w:rFonts w:ascii="Times New Roman" w:hAnsi="Times New Roman" w:cs="Times New Roman"/>
          <w:sz w:val="28"/>
          <w:szCs w:val="28"/>
          <w:lang w:val="en-US"/>
        </w:rPr>
        <w:t xml:space="preserve"> </w:t>
      </w:r>
      <w:r w:rsidRPr="0042210B">
        <w:rPr>
          <w:rFonts w:ascii="Times New Roman" w:hAnsi="Times New Roman" w:cs="Times New Roman"/>
          <w:sz w:val="28"/>
          <w:szCs w:val="28"/>
        </w:rPr>
        <w:t>сертификатов</w:t>
      </w:r>
      <w:r w:rsidRPr="0042210B">
        <w:rPr>
          <w:rFonts w:ascii="Times New Roman" w:hAnsi="Times New Roman" w:cs="Times New Roman"/>
          <w:sz w:val="28"/>
          <w:szCs w:val="28"/>
          <w:lang w:val="en-US"/>
        </w:rPr>
        <w:t xml:space="preserve"> </w:t>
      </w:r>
      <w:r w:rsidRPr="0042210B">
        <w:rPr>
          <w:rFonts w:ascii="Times New Roman" w:hAnsi="Times New Roman" w:cs="Times New Roman"/>
          <w:sz w:val="28"/>
          <w:szCs w:val="28"/>
        </w:rPr>
        <w:t>ключей</w:t>
      </w:r>
      <w:r w:rsidRPr="0042210B">
        <w:rPr>
          <w:rFonts w:ascii="Times New Roman" w:hAnsi="Times New Roman" w:cs="Times New Roman"/>
          <w:sz w:val="28"/>
          <w:szCs w:val="28"/>
          <w:lang w:val="en-US"/>
        </w:rPr>
        <w:t xml:space="preserve"> </w:t>
      </w:r>
      <w:r w:rsidRPr="0042210B">
        <w:rPr>
          <w:rFonts w:ascii="Times New Roman" w:hAnsi="Times New Roman" w:cs="Times New Roman"/>
          <w:sz w:val="28"/>
          <w:szCs w:val="28"/>
        </w:rPr>
        <w:t>проверки</w:t>
      </w:r>
      <w:r w:rsidRPr="0042210B">
        <w:rPr>
          <w:rFonts w:ascii="Times New Roman" w:hAnsi="Times New Roman" w:cs="Times New Roman"/>
          <w:sz w:val="28"/>
          <w:szCs w:val="28"/>
          <w:lang w:val="en-US"/>
        </w:rPr>
        <w:t xml:space="preserve"> </w:t>
      </w:r>
      <w:r w:rsidRPr="0042210B">
        <w:rPr>
          <w:rFonts w:ascii="Times New Roman" w:hAnsi="Times New Roman" w:cs="Times New Roman"/>
          <w:sz w:val="28"/>
          <w:szCs w:val="28"/>
        </w:rPr>
        <w:t>ЭП</w:t>
      </w:r>
    </w:p>
    <w:p w14:paraId="1B02EE51" w14:textId="121CF201" w:rsidR="0042210B" w:rsidRDefault="0042210B" w:rsidP="0042210B">
      <w:pPr>
        <w:pStyle w:val="af"/>
        <w:numPr>
          <w:ilvl w:val="0"/>
          <w:numId w:val="31"/>
        </w:numPr>
        <w:spacing w:line="360" w:lineRule="auto"/>
        <w:jc w:val="both"/>
        <w:rPr>
          <w:rFonts w:ascii="Times New Roman" w:hAnsi="Times New Roman" w:cs="Times New Roman"/>
          <w:sz w:val="28"/>
          <w:szCs w:val="28"/>
        </w:rPr>
      </w:pPr>
      <w:r w:rsidRPr="0042210B">
        <w:rPr>
          <w:rFonts w:ascii="Times New Roman" w:hAnsi="Times New Roman" w:cs="Times New Roman"/>
          <w:sz w:val="28"/>
          <w:szCs w:val="28"/>
          <w:lang w:val="en-US"/>
        </w:rPr>
        <w:t>CPD</w:t>
      </w:r>
      <w:r w:rsidRPr="0042210B">
        <w:rPr>
          <w:rFonts w:ascii="Times New Roman" w:hAnsi="Times New Roman" w:cs="Times New Roman"/>
          <w:sz w:val="28"/>
          <w:szCs w:val="28"/>
        </w:rPr>
        <w:t xml:space="preserve"> (</w:t>
      </w:r>
      <w:r w:rsidRPr="0042210B">
        <w:rPr>
          <w:rFonts w:ascii="Times New Roman" w:hAnsi="Times New Roman" w:cs="Times New Roman"/>
          <w:sz w:val="28"/>
          <w:szCs w:val="28"/>
          <w:lang w:val="en-US"/>
        </w:rPr>
        <w:t>Certification</w:t>
      </w:r>
      <w:r w:rsidRPr="0042210B">
        <w:rPr>
          <w:rFonts w:ascii="Times New Roman" w:hAnsi="Times New Roman" w:cs="Times New Roman"/>
          <w:sz w:val="28"/>
          <w:szCs w:val="28"/>
        </w:rPr>
        <w:t xml:space="preserve"> </w:t>
      </w:r>
      <w:r w:rsidRPr="0042210B">
        <w:rPr>
          <w:rFonts w:ascii="Times New Roman" w:hAnsi="Times New Roman" w:cs="Times New Roman"/>
          <w:sz w:val="28"/>
          <w:szCs w:val="28"/>
          <w:lang w:val="en-US"/>
        </w:rPr>
        <w:t>of</w:t>
      </w:r>
      <w:r w:rsidRPr="0042210B">
        <w:rPr>
          <w:rFonts w:ascii="Times New Roman" w:hAnsi="Times New Roman" w:cs="Times New Roman"/>
          <w:sz w:val="28"/>
          <w:szCs w:val="28"/>
        </w:rPr>
        <w:t xml:space="preserve"> </w:t>
      </w:r>
      <w:r w:rsidRPr="0042210B">
        <w:rPr>
          <w:rFonts w:ascii="Times New Roman" w:hAnsi="Times New Roman" w:cs="Times New Roman"/>
          <w:sz w:val="28"/>
          <w:szCs w:val="28"/>
          <w:lang w:val="en-US"/>
        </w:rPr>
        <w:t>Possession</w:t>
      </w:r>
      <w:r w:rsidRPr="0042210B">
        <w:rPr>
          <w:rFonts w:ascii="Times New Roman" w:hAnsi="Times New Roman" w:cs="Times New Roman"/>
          <w:sz w:val="28"/>
          <w:szCs w:val="28"/>
        </w:rPr>
        <w:t xml:space="preserve"> </w:t>
      </w:r>
      <w:r w:rsidRPr="0042210B">
        <w:rPr>
          <w:rFonts w:ascii="Times New Roman" w:hAnsi="Times New Roman" w:cs="Times New Roman"/>
          <w:sz w:val="28"/>
          <w:szCs w:val="28"/>
          <w:lang w:val="en-US"/>
        </w:rPr>
        <w:t>of</w:t>
      </w:r>
      <w:r w:rsidRPr="0042210B">
        <w:rPr>
          <w:rFonts w:ascii="Times New Roman" w:hAnsi="Times New Roman" w:cs="Times New Roman"/>
          <w:sz w:val="28"/>
          <w:szCs w:val="28"/>
        </w:rPr>
        <w:t xml:space="preserve"> </w:t>
      </w:r>
      <w:r w:rsidRPr="0042210B">
        <w:rPr>
          <w:rFonts w:ascii="Times New Roman" w:hAnsi="Times New Roman" w:cs="Times New Roman"/>
          <w:sz w:val="28"/>
          <w:szCs w:val="28"/>
          <w:lang w:val="en-US"/>
        </w:rPr>
        <w:t>Data</w:t>
      </w:r>
      <w:r w:rsidRPr="0042210B">
        <w:rPr>
          <w:rFonts w:ascii="Times New Roman" w:hAnsi="Times New Roman" w:cs="Times New Roman"/>
          <w:sz w:val="28"/>
          <w:szCs w:val="28"/>
        </w:rPr>
        <w:t>)</w:t>
      </w:r>
      <w:r>
        <w:rPr>
          <w:rFonts w:ascii="Times New Roman" w:hAnsi="Times New Roman" w:cs="Times New Roman"/>
          <w:sz w:val="28"/>
          <w:szCs w:val="28"/>
        </w:rPr>
        <w:t xml:space="preserve"> является </w:t>
      </w:r>
      <w:r w:rsidRPr="0042210B">
        <w:rPr>
          <w:rFonts w:ascii="Times New Roman" w:hAnsi="Times New Roman" w:cs="Times New Roman"/>
          <w:sz w:val="28"/>
          <w:szCs w:val="28"/>
        </w:rPr>
        <w:t>удостоверение</w:t>
      </w:r>
      <w:r>
        <w:rPr>
          <w:rFonts w:ascii="Times New Roman" w:hAnsi="Times New Roman" w:cs="Times New Roman"/>
          <w:sz w:val="28"/>
          <w:szCs w:val="28"/>
        </w:rPr>
        <w:t>м</w:t>
      </w:r>
      <w:r w:rsidRPr="0042210B">
        <w:rPr>
          <w:rFonts w:ascii="Times New Roman" w:hAnsi="Times New Roman" w:cs="Times New Roman"/>
          <w:sz w:val="28"/>
          <w:szCs w:val="28"/>
        </w:rPr>
        <w:t xml:space="preserve"> обладания данными пользователем</w:t>
      </w:r>
    </w:p>
    <w:p w14:paraId="027C2A84" w14:textId="5FD99760" w:rsidR="00B320EE" w:rsidRDefault="00B320EE" w:rsidP="0042210B">
      <w:pPr>
        <w:pStyle w:val="af"/>
        <w:numPr>
          <w:ilvl w:val="0"/>
          <w:numId w:val="31"/>
        </w:numPr>
        <w:spacing w:line="360" w:lineRule="auto"/>
        <w:jc w:val="both"/>
        <w:rPr>
          <w:rFonts w:ascii="Times New Roman" w:hAnsi="Times New Roman" w:cs="Times New Roman"/>
          <w:sz w:val="28"/>
          <w:szCs w:val="28"/>
        </w:rPr>
      </w:pPr>
      <w:r w:rsidRPr="00B320EE">
        <w:rPr>
          <w:rFonts w:ascii="Times New Roman" w:hAnsi="Times New Roman" w:cs="Times New Roman"/>
          <w:sz w:val="28"/>
          <w:szCs w:val="28"/>
        </w:rPr>
        <w:t>CCPD (Certification of claim of Possession of Data)</w:t>
      </w:r>
      <w:r>
        <w:rPr>
          <w:rFonts w:ascii="Times New Roman" w:hAnsi="Times New Roman" w:cs="Times New Roman"/>
          <w:sz w:val="28"/>
          <w:szCs w:val="28"/>
        </w:rPr>
        <w:t xml:space="preserve"> представляется </w:t>
      </w:r>
      <w:r w:rsidRPr="00B320EE">
        <w:rPr>
          <w:rFonts w:ascii="Times New Roman" w:hAnsi="Times New Roman" w:cs="Times New Roman"/>
          <w:sz w:val="28"/>
          <w:szCs w:val="28"/>
        </w:rPr>
        <w:t>удостоверение</w:t>
      </w:r>
      <w:r>
        <w:rPr>
          <w:rFonts w:ascii="Times New Roman" w:hAnsi="Times New Roman" w:cs="Times New Roman"/>
          <w:sz w:val="28"/>
          <w:szCs w:val="28"/>
        </w:rPr>
        <w:t>м</w:t>
      </w:r>
      <w:r w:rsidRPr="00B320EE">
        <w:rPr>
          <w:rFonts w:ascii="Times New Roman" w:hAnsi="Times New Roman" w:cs="Times New Roman"/>
          <w:sz w:val="28"/>
          <w:szCs w:val="28"/>
        </w:rPr>
        <w:t xml:space="preserve"> обладания данными пользователем по их хеш-значению</w:t>
      </w:r>
    </w:p>
    <w:p w14:paraId="696ACA0E" w14:textId="77777777" w:rsidR="000F403D" w:rsidRDefault="000F403D" w:rsidP="000F403D">
      <w:pPr>
        <w:pStyle w:val="af"/>
        <w:spacing w:line="360" w:lineRule="auto"/>
        <w:jc w:val="both"/>
        <w:rPr>
          <w:rFonts w:ascii="Times New Roman" w:hAnsi="Times New Roman" w:cs="Times New Roman"/>
          <w:sz w:val="28"/>
          <w:szCs w:val="28"/>
        </w:rPr>
      </w:pPr>
    </w:p>
    <w:p w14:paraId="765BDB53" w14:textId="4865A4BF" w:rsidR="00186B1D" w:rsidRDefault="00186B1D" w:rsidP="00186B1D">
      <w:pPr>
        <w:pStyle w:val="af"/>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186B1D">
        <w:rPr>
          <w:rFonts w:ascii="Times New Roman" w:hAnsi="Times New Roman" w:cs="Times New Roman"/>
          <w:sz w:val="28"/>
          <w:szCs w:val="28"/>
        </w:rPr>
        <w:t xml:space="preserve">лужба проверки подлинности (DVCS) предоставляет услуги проверки данных в запросе, полученном службой от пользователя; состоит из web-службы, </w:t>
      </w:r>
      <w:r w:rsidRPr="00186B1D">
        <w:rPr>
          <w:rFonts w:ascii="Times New Roman" w:hAnsi="Times New Roman" w:cs="Times New Roman"/>
          <w:sz w:val="28"/>
          <w:szCs w:val="28"/>
        </w:rPr>
        <w:lastRenderedPageBreak/>
        <w:t>web-портала и базы данных службы</w:t>
      </w:r>
      <w:r w:rsidR="007E2CEE">
        <w:rPr>
          <w:rFonts w:ascii="Times New Roman" w:hAnsi="Times New Roman" w:cs="Times New Roman"/>
          <w:sz w:val="28"/>
          <w:szCs w:val="28"/>
        </w:rPr>
        <w:t>.</w:t>
      </w:r>
      <w:r w:rsidR="00A0281B">
        <w:rPr>
          <w:rFonts w:ascii="Times New Roman" w:hAnsi="Times New Roman" w:cs="Times New Roman"/>
          <w:sz w:val="28"/>
          <w:szCs w:val="28"/>
        </w:rPr>
        <w:t xml:space="preserve"> </w:t>
      </w:r>
      <w:r w:rsidR="00A0281B">
        <w:rPr>
          <w:rFonts w:ascii="Times New Roman" w:hAnsi="Times New Roman" w:cs="Times New Roman"/>
          <w:sz w:val="28"/>
          <w:szCs w:val="28"/>
          <w:lang w:val="en-US"/>
        </w:rPr>
        <w:t>C</w:t>
      </w:r>
      <w:r w:rsidR="00A0281B" w:rsidRPr="00A0281B">
        <w:rPr>
          <w:rFonts w:ascii="Times New Roman" w:hAnsi="Times New Roman" w:cs="Times New Roman"/>
          <w:sz w:val="28"/>
          <w:szCs w:val="28"/>
        </w:rPr>
        <w:t>лужба штампов времени (TSP) удостоверяет факт существования электронного документа на определенный момент времени</w:t>
      </w:r>
      <w:r w:rsidR="00A2595C" w:rsidRPr="00A2595C">
        <w:rPr>
          <w:rFonts w:ascii="Times New Roman" w:hAnsi="Times New Roman" w:cs="Times New Roman"/>
          <w:sz w:val="28"/>
          <w:szCs w:val="28"/>
        </w:rPr>
        <w:t>.</w:t>
      </w:r>
      <w:r w:rsidR="007167AC" w:rsidRPr="007167AC">
        <w:rPr>
          <w:rFonts w:ascii="Times New Roman" w:hAnsi="Times New Roman" w:cs="Times New Roman"/>
          <w:sz w:val="28"/>
          <w:szCs w:val="28"/>
        </w:rPr>
        <w:t xml:space="preserve"> Хочется также отметить, что для настройки различных групп параметров и функций Litoria разработчик вводит ролевое разграничение для пользователей группы администраторов</w:t>
      </w:r>
      <w:r w:rsidR="00C928EC" w:rsidRPr="00C928EC">
        <w:rPr>
          <w:rFonts w:ascii="Times New Roman" w:hAnsi="Times New Roman" w:cs="Times New Roman"/>
          <w:sz w:val="28"/>
          <w:szCs w:val="28"/>
        </w:rPr>
        <w:t xml:space="preserve">. </w:t>
      </w:r>
      <w:r w:rsidR="00B0220C">
        <w:rPr>
          <w:rFonts w:ascii="Times New Roman" w:hAnsi="Times New Roman" w:cs="Times New Roman"/>
          <w:sz w:val="28"/>
          <w:szCs w:val="28"/>
        </w:rPr>
        <w:t xml:space="preserve">На рисунке 11 приведено окно настройки взаимодействия </w:t>
      </w:r>
      <w:r w:rsidR="00B0220C">
        <w:rPr>
          <w:rFonts w:ascii="Times New Roman" w:hAnsi="Times New Roman" w:cs="Times New Roman"/>
          <w:sz w:val="28"/>
          <w:szCs w:val="28"/>
          <w:lang w:val="en-US"/>
        </w:rPr>
        <w:t>Litoria</w:t>
      </w:r>
      <w:r w:rsidR="00B0220C" w:rsidRPr="00231991">
        <w:rPr>
          <w:rFonts w:ascii="Times New Roman" w:hAnsi="Times New Roman" w:cs="Times New Roman"/>
          <w:sz w:val="28"/>
          <w:szCs w:val="28"/>
        </w:rPr>
        <w:t>.</w:t>
      </w:r>
    </w:p>
    <w:p w14:paraId="1FA2729C" w14:textId="77777777" w:rsidR="005B1484" w:rsidRPr="00231991" w:rsidRDefault="005B1484" w:rsidP="00186B1D">
      <w:pPr>
        <w:pStyle w:val="af"/>
        <w:spacing w:line="360" w:lineRule="auto"/>
        <w:ind w:firstLine="709"/>
        <w:jc w:val="both"/>
        <w:rPr>
          <w:rFonts w:ascii="Times New Roman" w:hAnsi="Times New Roman" w:cs="Times New Roman"/>
          <w:sz w:val="28"/>
          <w:szCs w:val="28"/>
        </w:rPr>
      </w:pPr>
    </w:p>
    <w:p w14:paraId="3DE89E4E" w14:textId="7E6E123E" w:rsidR="0085507F" w:rsidRPr="00231991" w:rsidRDefault="0038176E" w:rsidP="00186B1D">
      <w:pPr>
        <w:pStyle w:val="af"/>
        <w:spacing w:line="360" w:lineRule="auto"/>
        <w:ind w:firstLine="709"/>
        <w:jc w:val="both"/>
        <w:rPr>
          <w:rFonts w:ascii="Times New Roman" w:hAnsi="Times New Roman" w:cs="Times New Roman"/>
          <w:sz w:val="28"/>
          <w:szCs w:val="28"/>
        </w:rPr>
      </w:pPr>
      <w:r>
        <w:rPr>
          <w:noProof/>
        </w:rPr>
        <w:drawing>
          <wp:anchor distT="0" distB="0" distL="114300" distR="114300" simplePos="0" relativeHeight="251678720" behindDoc="0" locked="0" layoutInCell="1" allowOverlap="1" wp14:anchorId="70111D54" wp14:editId="3BD37869">
            <wp:simplePos x="0" y="0"/>
            <wp:positionH relativeFrom="margin">
              <wp:align>center</wp:align>
            </wp:positionH>
            <wp:positionV relativeFrom="paragraph">
              <wp:posOffset>61595</wp:posOffset>
            </wp:positionV>
            <wp:extent cx="3726873" cy="3900037"/>
            <wp:effectExtent l="0" t="0" r="6985" b="5715"/>
            <wp:wrapNone/>
            <wp:docPr id="1652470516" name="Рисунок 20" descr="Настройки взаимодействия Litoria Desktop с Litoria DVCS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Настройки взаимодействия Litoria Desktop с Litoria DVCS 5.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6873" cy="3900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921F30" w14:textId="0D5B6C39" w:rsidR="00183837" w:rsidRPr="0042210B" w:rsidRDefault="00183837" w:rsidP="006A5B03">
      <w:pPr>
        <w:pStyle w:val="af"/>
        <w:spacing w:line="360" w:lineRule="auto"/>
        <w:jc w:val="both"/>
        <w:rPr>
          <w:rFonts w:ascii="Times New Roman" w:hAnsi="Times New Roman" w:cs="Times New Roman"/>
          <w:sz w:val="28"/>
          <w:szCs w:val="28"/>
        </w:rPr>
      </w:pPr>
    </w:p>
    <w:p w14:paraId="5687A0FD" w14:textId="77777777" w:rsidR="00183837" w:rsidRPr="0042210B" w:rsidRDefault="00183837" w:rsidP="006A5B03">
      <w:pPr>
        <w:pStyle w:val="af"/>
        <w:spacing w:line="360" w:lineRule="auto"/>
        <w:jc w:val="both"/>
        <w:rPr>
          <w:rFonts w:ascii="Times New Roman" w:hAnsi="Times New Roman" w:cs="Times New Roman"/>
          <w:sz w:val="28"/>
          <w:szCs w:val="28"/>
        </w:rPr>
      </w:pPr>
    </w:p>
    <w:p w14:paraId="78D27B47" w14:textId="77777777" w:rsidR="00183837" w:rsidRPr="0042210B" w:rsidRDefault="00183837" w:rsidP="006A5B03">
      <w:pPr>
        <w:pStyle w:val="af"/>
        <w:spacing w:line="360" w:lineRule="auto"/>
        <w:jc w:val="both"/>
        <w:rPr>
          <w:rFonts w:ascii="Times New Roman" w:hAnsi="Times New Roman" w:cs="Times New Roman"/>
          <w:sz w:val="28"/>
          <w:szCs w:val="28"/>
        </w:rPr>
      </w:pPr>
    </w:p>
    <w:p w14:paraId="7C910C6E" w14:textId="77777777" w:rsidR="00183837" w:rsidRPr="0042210B" w:rsidRDefault="00183837" w:rsidP="006A5B03">
      <w:pPr>
        <w:pStyle w:val="af"/>
        <w:spacing w:line="360" w:lineRule="auto"/>
        <w:jc w:val="both"/>
        <w:rPr>
          <w:rFonts w:ascii="Times New Roman" w:hAnsi="Times New Roman" w:cs="Times New Roman"/>
          <w:sz w:val="28"/>
          <w:szCs w:val="28"/>
        </w:rPr>
      </w:pPr>
    </w:p>
    <w:p w14:paraId="2E3FE5CD" w14:textId="77777777" w:rsidR="00183837" w:rsidRPr="0042210B" w:rsidRDefault="00183837" w:rsidP="006A5B03">
      <w:pPr>
        <w:pStyle w:val="af"/>
        <w:spacing w:line="360" w:lineRule="auto"/>
        <w:jc w:val="both"/>
        <w:rPr>
          <w:rFonts w:ascii="Times New Roman" w:hAnsi="Times New Roman" w:cs="Times New Roman"/>
          <w:sz w:val="28"/>
          <w:szCs w:val="28"/>
        </w:rPr>
      </w:pPr>
    </w:p>
    <w:p w14:paraId="484D0A44" w14:textId="77777777" w:rsidR="00670487" w:rsidRPr="0042210B" w:rsidRDefault="00670487" w:rsidP="006A5B03">
      <w:pPr>
        <w:pStyle w:val="af"/>
        <w:spacing w:line="360" w:lineRule="auto"/>
        <w:jc w:val="both"/>
        <w:rPr>
          <w:rFonts w:ascii="Times New Roman" w:hAnsi="Times New Roman" w:cs="Times New Roman"/>
          <w:sz w:val="28"/>
          <w:szCs w:val="28"/>
        </w:rPr>
      </w:pPr>
    </w:p>
    <w:p w14:paraId="7A848F06" w14:textId="77777777" w:rsidR="00670487" w:rsidRPr="0042210B" w:rsidRDefault="00670487" w:rsidP="006A5B03">
      <w:pPr>
        <w:pStyle w:val="af"/>
        <w:spacing w:line="360" w:lineRule="auto"/>
        <w:jc w:val="both"/>
        <w:rPr>
          <w:rFonts w:ascii="Times New Roman" w:hAnsi="Times New Roman" w:cs="Times New Roman"/>
          <w:sz w:val="28"/>
          <w:szCs w:val="28"/>
        </w:rPr>
      </w:pPr>
    </w:p>
    <w:p w14:paraId="40779066" w14:textId="77777777" w:rsidR="00670487" w:rsidRPr="0042210B" w:rsidRDefault="00670487" w:rsidP="006A5B03">
      <w:pPr>
        <w:pStyle w:val="af"/>
        <w:spacing w:line="360" w:lineRule="auto"/>
        <w:jc w:val="both"/>
        <w:rPr>
          <w:rFonts w:ascii="Times New Roman" w:hAnsi="Times New Roman" w:cs="Times New Roman"/>
          <w:sz w:val="28"/>
          <w:szCs w:val="28"/>
        </w:rPr>
      </w:pPr>
    </w:p>
    <w:p w14:paraId="75F3DDBB" w14:textId="77777777" w:rsidR="00670487" w:rsidRPr="0042210B" w:rsidRDefault="00670487" w:rsidP="006A5B03">
      <w:pPr>
        <w:pStyle w:val="af"/>
        <w:spacing w:line="360" w:lineRule="auto"/>
        <w:jc w:val="both"/>
        <w:rPr>
          <w:rFonts w:ascii="Times New Roman" w:hAnsi="Times New Roman" w:cs="Times New Roman"/>
          <w:sz w:val="28"/>
          <w:szCs w:val="28"/>
        </w:rPr>
      </w:pPr>
    </w:p>
    <w:p w14:paraId="162909F3" w14:textId="77777777" w:rsidR="00670487" w:rsidRPr="0042210B" w:rsidRDefault="00670487" w:rsidP="006A5B03">
      <w:pPr>
        <w:pStyle w:val="af"/>
        <w:spacing w:line="360" w:lineRule="auto"/>
        <w:jc w:val="both"/>
        <w:rPr>
          <w:rFonts w:ascii="Times New Roman" w:hAnsi="Times New Roman" w:cs="Times New Roman"/>
          <w:sz w:val="28"/>
          <w:szCs w:val="28"/>
        </w:rPr>
      </w:pPr>
    </w:p>
    <w:p w14:paraId="30A4E6D8" w14:textId="77777777" w:rsidR="00670487" w:rsidRPr="0042210B" w:rsidRDefault="00670487" w:rsidP="006A5B03">
      <w:pPr>
        <w:pStyle w:val="af"/>
        <w:spacing w:line="360" w:lineRule="auto"/>
        <w:jc w:val="both"/>
        <w:rPr>
          <w:rFonts w:ascii="Times New Roman" w:hAnsi="Times New Roman" w:cs="Times New Roman"/>
          <w:sz w:val="28"/>
          <w:szCs w:val="28"/>
        </w:rPr>
      </w:pPr>
    </w:p>
    <w:p w14:paraId="39A0FBEF" w14:textId="43061958" w:rsidR="00670487" w:rsidRPr="00231991" w:rsidRDefault="00670487" w:rsidP="006A5B03">
      <w:pPr>
        <w:pStyle w:val="af"/>
        <w:spacing w:line="360" w:lineRule="auto"/>
        <w:jc w:val="both"/>
        <w:rPr>
          <w:rFonts w:ascii="Times New Roman" w:hAnsi="Times New Roman" w:cs="Times New Roman"/>
          <w:sz w:val="28"/>
          <w:szCs w:val="28"/>
        </w:rPr>
      </w:pPr>
    </w:p>
    <w:p w14:paraId="2015330A" w14:textId="4F28A096" w:rsidR="00670487" w:rsidRDefault="005672B7" w:rsidP="006A5B03">
      <w:pPr>
        <w:pStyle w:val="af"/>
        <w:spacing w:line="360" w:lineRule="auto"/>
        <w:jc w:val="both"/>
        <w:rPr>
          <w:rFonts w:ascii="Times New Roman" w:hAnsi="Times New Roman" w:cs="Times New Roman"/>
          <w:sz w:val="28"/>
          <w:szCs w:val="28"/>
        </w:rPr>
      </w:pPr>
      <w:r w:rsidRPr="00DD530A">
        <w:rPr>
          <w:rFonts w:ascii="Times New Roman" w:hAnsi="Times New Roman" w:cs="Times New Roman"/>
          <w:sz w:val="28"/>
          <w:szCs w:val="28"/>
        </w:rPr>
        <w:t xml:space="preserve">                             </w:t>
      </w:r>
      <w:r>
        <w:rPr>
          <w:rFonts w:ascii="Times New Roman" w:hAnsi="Times New Roman" w:cs="Times New Roman"/>
          <w:sz w:val="28"/>
          <w:szCs w:val="28"/>
        </w:rPr>
        <w:t>Рисунок 11 – Настройка взаимодействия</w:t>
      </w:r>
      <w:r w:rsidR="00ED2FA4" w:rsidRPr="00DD530A">
        <w:rPr>
          <w:rFonts w:ascii="Times New Roman" w:hAnsi="Times New Roman" w:cs="Times New Roman"/>
          <w:sz w:val="28"/>
          <w:szCs w:val="28"/>
        </w:rPr>
        <w:t xml:space="preserve"> </w:t>
      </w:r>
      <w:r w:rsidR="00ED2FA4">
        <w:rPr>
          <w:rFonts w:ascii="Times New Roman" w:hAnsi="Times New Roman" w:cs="Times New Roman"/>
          <w:sz w:val="28"/>
          <w:szCs w:val="28"/>
        </w:rPr>
        <w:t>в</w:t>
      </w:r>
      <w:r>
        <w:rPr>
          <w:rFonts w:ascii="Times New Roman" w:hAnsi="Times New Roman" w:cs="Times New Roman"/>
          <w:sz w:val="28"/>
          <w:szCs w:val="28"/>
        </w:rPr>
        <w:t xml:space="preserve"> </w:t>
      </w:r>
      <w:r>
        <w:rPr>
          <w:rFonts w:ascii="Times New Roman" w:hAnsi="Times New Roman" w:cs="Times New Roman"/>
          <w:sz w:val="28"/>
          <w:szCs w:val="28"/>
          <w:lang w:val="en-US"/>
        </w:rPr>
        <w:t>Litoria</w:t>
      </w:r>
    </w:p>
    <w:p w14:paraId="38A966DB" w14:textId="77777777" w:rsidR="005B1484" w:rsidRPr="0042210B" w:rsidRDefault="005B1484" w:rsidP="006A5B03">
      <w:pPr>
        <w:pStyle w:val="af"/>
        <w:spacing w:line="360" w:lineRule="auto"/>
        <w:jc w:val="both"/>
        <w:rPr>
          <w:rFonts w:ascii="Times New Roman" w:hAnsi="Times New Roman" w:cs="Times New Roman"/>
          <w:sz w:val="28"/>
          <w:szCs w:val="28"/>
        </w:rPr>
      </w:pPr>
    </w:p>
    <w:p w14:paraId="61280579" w14:textId="6CB29BA8" w:rsidR="005D6423" w:rsidRDefault="00602E75" w:rsidP="00602E75">
      <w:pPr>
        <w:pStyle w:val="af"/>
        <w:spacing w:line="360" w:lineRule="auto"/>
        <w:ind w:firstLine="720"/>
        <w:jc w:val="both"/>
        <w:rPr>
          <w:rFonts w:ascii="Times New Roman" w:hAnsi="Times New Roman" w:cs="Times New Roman"/>
          <w:sz w:val="28"/>
          <w:szCs w:val="28"/>
        </w:rPr>
      </w:pPr>
      <w:r w:rsidRPr="00602E75">
        <w:rPr>
          <w:rFonts w:ascii="Times New Roman" w:hAnsi="Times New Roman" w:cs="Times New Roman"/>
          <w:sz w:val="28"/>
          <w:szCs w:val="28"/>
        </w:rPr>
        <w:t xml:space="preserve">Система </w:t>
      </w:r>
      <w:r w:rsidR="00801646">
        <w:rPr>
          <w:rFonts w:ascii="Times New Roman" w:hAnsi="Times New Roman" w:cs="Times New Roman"/>
          <w:sz w:val="28"/>
          <w:szCs w:val="28"/>
        </w:rPr>
        <w:t>«</w:t>
      </w:r>
      <w:r w:rsidRPr="00602E75">
        <w:rPr>
          <w:rFonts w:ascii="Times New Roman" w:hAnsi="Times New Roman" w:cs="Times New Roman"/>
          <w:sz w:val="28"/>
          <w:szCs w:val="28"/>
        </w:rPr>
        <w:t>Secret Net Studio</w:t>
      </w:r>
      <w:r w:rsidR="00801646">
        <w:rPr>
          <w:rFonts w:ascii="Times New Roman" w:hAnsi="Times New Roman" w:cs="Times New Roman"/>
          <w:sz w:val="28"/>
          <w:szCs w:val="28"/>
        </w:rPr>
        <w:t>»</w:t>
      </w:r>
      <w:r w:rsidR="004D5C71">
        <w:rPr>
          <w:rFonts w:ascii="Times New Roman" w:hAnsi="Times New Roman" w:cs="Times New Roman"/>
          <w:sz w:val="28"/>
          <w:szCs w:val="28"/>
        </w:rPr>
        <w:t xml:space="preserve"> </w:t>
      </w:r>
      <w:r w:rsidR="004D5C71" w:rsidRPr="004D5C71">
        <w:rPr>
          <w:rFonts w:ascii="Times New Roman" w:hAnsi="Times New Roman" w:cs="Times New Roman"/>
          <w:sz w:val="28"/>
          <w:szCs w:val="28"/>
        </w:rPr>
        <w:t>(</w:t>
      </w:r>
      <w:r w:rsidR="004D5C71">
        <w:rPr>
          <w:rFonts w:ascii="Times New Roman" w:hAnsi="Times New Roman" w:cs="Times New Roman"/>
          <w:sz w:val="28"/>
          <w:szCs w:val="28"/>
          <w:lang w:val="en-US"/>
        </w:rPr>
        <w:t>SNS</w:t>
      </w:r>
      <w:r w:rsidR="004D5C71" w:rsidRPr="004D5C71">
        <w:rPr>
          <w:rFonts w:ascii="Times New Roman" w:hAnsi="Times New Roman" w:cs="Times New Roman"/>
          <w:sz w:val="28"/>
          <w:szCs w:val="28"/>
        </w:rPr>
        <w:t>)</w:t>
      </w:r>
      <w:r w:rsidRPr="00602E75">
        <w:rPr>
          <w:rFonts w:ascii="Times New Roman" w:hAnsi="Times New Roman" w:cs="Times New Roman"/>
          <w:sz w:val="28"/>
          <w:szCs w:val="28"/>
        </w:rPr>
        <w:t xml:space="preserve"> предназначена для обеспечения безопасности информационных систем на компьютерах</w:t>
      </w:r>
      <w:r w:rsidR="00FC4B68">
        <w:rPr>
          <w:rFonts w:ascii="Times New Roman" w:hAnsi="Times New Roman" w:cs="Times New Roman"/>
          <w:sz w:val="28"/>
          <w:szCs w:val="28"/>
        </w:rPr>
        <w:t>.</w:t>
      </w:r>
      <w:r w:rsidR="0010605E">
        <w:rPr>
          <w:rFonts w:ascii="Times New Roman" w:hAnsi="Times New Roman" w:cs="Times New Roman"/>
          <w:sz w:val="28"/>
          <w:szCs w:val="28"/>
        </w:rPr>
        <w:t xml:space="preserve"> </w:t>
      </w:r>
      <w:r w:rsidR="0010605E" w:rsidRPr="0010605E">
        <w:rPr>
          <w:rFonts w:ascii="Times New Roman" w:hAnsi="Times New Roman" w:cs="Times New Roman"/>
          <w:sz w:val="28"/>
          <w:szCs w:val="28"/>
        </w:rPr>
        <w:t>При использовании соответствующих подсистем изделие обеспечивает</w:t>
      </w:r>
      <w:r w:rsidR="0010605E">
        <w:rPr>
          <w:rFonts w:ascii="Times New Roman" w:hAnsi="Times New Roman" w:cs="Times New Roman"/>
          <w:sz w:val="28"/>
          <w:szCs w:val="28"/>
        </w:rPr>
        <w:t xml:space="preserve"> </w:t>
      </w:r>
      <w:r w:rsidR="0010605E" w:rsidRPr="0010605E">
        <w:rPr>
          <w:rFonts w:ascii="Times New Roman" w:hAnsi="Times New Roman" w:cs="Times New Roman"/>
          <w:sz w:val="28"/>
          <w:szCs w:val="28"/>
        </w:rPr>
        <w:t>защиту от несанкционированного доступа к информационным ресурсам компьютеров</w:t>
      </w:r>
      <w:r w:rsidR="0010605E">
        <w:rPr>
          <w:rFonts w:ascii="Times New Roman" w:hAnsi="Times New Roman" w:cs="Times New Roman"/>
          <w:sz w:val="28"/>
          <w:szCs w:val="28"/>
        </w:rPr>
        <w:t xml:space="preserve">, </w:t>
      </w:r>
      <w:r w:rsidR="0010605E" w:rsidRPr="0010605E">
        <w:rPr>
          <w:rFonts w:ascii="Times New Roman" w:hAnsi="Times New Roman" w:cs="Times New Roman"/>
          <w:sz w:val="28"/>
          <w:szCs w:val="28"/>
        </w:rPr>
        <w:t>контроль устройств, подключаемых к компьютерам</w:t>
      </w:r>
      <w:r w:rsidR="0010605E">
        <w:rPr>
          <w:rFonts w:ascii="Times New Roman" w:hAnsi="Times New Roman" w:cs="Times New Roman"/>
          <w:sz w:val="28"/>
          <w:szCs w:val="28"/>
        </w:rPr>
        <w:t xml:space="preserve">, </w:t>
      </w:r>
      <w:r w:rsidR="0010605E" w:rsidRPr="0010605E">
        <w:rPr>
          <w:rFonts w:ascii="Times New Roman" w:hAnsi="Times New Roman" w:cs="Times New Roman"/>
          <w:sz w:val="28"/>
          <w:szCs w:val="28"/>
        </w:rPr>
        <w:t>обнаружение вторжений в информационную систему</w:t>
      </w:r>
      <w:r w:rsidR="0010605E">
        <w:rPr>
          <w:rFonts w:ascii="Times New Roman" w:hAnsi="Times New Roman" w:cs="Times New Roman"/>
          <w:sz w:val="28"/>
          <w:szCs w:val="28"/>
        </w:rPr>
        <w:t xml:space="preserve">, </w:t>
      </w:r>
      <w:r w:rsidR="0010605E" w:rsidRPr="0010605E">
        <w:rPr>
          <w:rFonts w:ascii="Times New Roman" w:hAnsi="Times New Roman" w:cs="Times New Roman"/>
          <w:sz w:val="28"/>
          <w:szCs w:val="28"/>
        </w:rPr>
        <w:t>антивирусную защиту</w:t>
      </w:r>
      <w:r w:rsidR="0010605E">
        <w:rPr>
          <w:rFonts w:ascii="Times New Roman" w:hAnsi="Times New Roman" w:cs="Times New Roman"/>
          <w:sz w:val="28"/>
          <w:szCs w:val="28"/>
        </w:rPr>
        <w:t xml:space="preserve"> и </w:t>
      </w:r>
      <w:r w:rsidR="0010605E" w:rsidRPr="0010605E">
        <w:rPr>
          <w:rFonts w:ascii="Times New Roman" w:hAnsi="Times New Roman" w:cs="Times New Roman"/>
          <w:sz w:val="28"/>
          <w:szCs w:val="28"/>
        </w:rPr>
        <w:t>межсетевое экранирование сетевого трафика</w:t>
      </w:r>
      <w:r w:rsidR="0010605E">
        <w:rPr>
          <w:rFonts w:ascii="Times New Roman" w:hAnsi="Times New Roman" w:cs="Times New Roman"/>
          <w:sz w:val="28"/>
          <w:szCs w:val="28"/>
        </w:rPr>
        <w:t xml:space="preserve"> с </w:t>
      </w:r>
      <w:r w:rsidR="0010605E" w:rsidRPr="0010605E">
        <w:rPr>
          <w:rFonts w:ascii="Times New Roman" w:hAnsi="Times New Roman" w:cs="Times New Roman"/>
          <w:sz w:val="28"/>
          <w:szCs w:val="28"/>
        </w:rPr>
        <w:t>авторизаци</w:t>
      </w:r>
      <w:r w:rsidR="0010605E">
        <w:rPr>
          <w:rFonts w:ascii="Times New Roman" w:hAnsi="Times New Roman" w:cs="Times New Roman"/>
          <w:sz w:val="28"/>
          <w:szCs w:val="28"/>
        </w:rPr>
        <w:t>ей</w:t>
      </w:r>
      <w:r w:rsidR="0010605E" w:rsidRPr="0010605E">
        <w:rPr>
          <w:rFonts w:ascii="Times New Roman" w:hAnsi="Times New Roman" w:cs="Times New Roman"/>
          <w:sz w:val="28"/>
          <w:szCs w:val="28"/>
        </w:rPr>
        <w:t xml:space="preserve"> сетевых соединений</w:t>
      </w:r>
      <w:r w:rsidR="0010605E">
        <w:rPr>
          <w:rFonts w:ascii="Times New Roman" w:hAnsi="Times New Roman" w:cs="Times New Roman"/>
          <w:sz w:val="28"/>
          <w:szCs w:val="28"/>
        </w:rPr>
        <w:t>.</w:t>
      </w:r>
      <w:r w:rsidR="005D6423">
        <w:rPr>
          <w:rFonts w:ascii="Times New Roman" w:hAnsi="Times New Roman" w:cs="Times New Roman"/>
          <w:sz w:val="28"/>
          <w:szCs w:val="28"/>
        </w:rPr>
        <w:t xml:space="preserve"> </w:t>
      </w:r>
    </w:p>
    <w:p w14:paraId="6EF51765" w14:textId="032D16E1" w:rsidR="00670487" w:rsidRDefault="005D6423" w:rsidP="00602E75">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В </w:t>
      </w:r>
      <w:r>
        <w:rPr>
          <w:rFonts w:ascii="Times New Roman" w:hAnsi="Times New Roman" w:cs="Times New Roman"/>
          <w:sz w:val="28"/>
          <w:szCs w:val="28"/>
          <w:lang w:val="en-US"/>
        </w:rPr>
        <w:t>SNS</w:t>
      </w:r>
      <w:r w:rsidRPr="005D6423">
        <w:rPr>
          <w:rFonts w:ascii="Times New Roman" w:hAnsi="Times New Roman" w:cs="Times New Roman"/>
          <w:sz w:val="28"/>
          <w:szCs w:val="28"/>
        </w:rPr>
        <w:t xml:space="preserve"> </w:t>
      </w:r>
      <w:r>
        <w:rPr>
          <w:rFonts w:ascii="Times New Roman" w:hAnsi="Times New Roman" w:cs="Times New Roman"/>
          <w:sz w:val="28"/>
          <w:szCs w:val="28"/>
        </w:rPr>
        <w:t>также присутствует м</w:t>
      </w:r>
      <w:r w:rsidRPr="005D6423">
        <w:rPr>
          <w:rFonts w:ascii="Times New Roman" w:hAnsi="Times New Roman" w:cs="Times New Roman"/>
          <w:sz w:val="28"/>
          <w:szCs w:val="28"/>
        </w:rPr>
        <w:t>еханизм контроля целостности</w:t>
      </w:r>
      <w:r w:rsidR="009D0D7D" w:rsidRPr="009D0D7D">
        <w:rPr>
          <w:rFonts w:ascii="Times New Roman" w:hAnsi="Times New Roman" w:cs="Times New Roman"/>
          <w:sz w:val="28"/>
          <w:szCs w:val="28"/>
        </w:rPr>
        <w:t xml:space="preserve">, </w:t>
      </w:r>
      <w:r w:rsidR="009D0D7D">
        <w:rPr>
          <w:rFonts w:ascii="Times New Roman" w:hAnsi="Times New Roman" w:cs="Times New Roman"/>
          <w:sz w:val="28"/>
          <w:szCs w:val="28"/>
        </w:rPr>
        <w:t>который</w:t>
      </w:r>
      <w:r w:rsidRPr="005D6423">
        <w:rPr>
          <w:rFonts w:ascii="Times New Roman" w:hAnsi="Times New Roman" w:cs="Times New Roman"/>
          <w:sz w:val="28"/>
          <w:szCs w:val="28"/>
        </w:rPr>
        <w:t xml:space="preserve"> осуществляет слежение за неизменностью контролируемых объектов. Контроль проводится в автоматическом режиме в соответствии с заданным расписанием. Объектами контроля могут быть файлы, каталоги, элементы системного реестра (настраиваются с помощью средств Secret Net Studio), а также секторы дисков, PCI-устройства</w:t>
      </w:r>
      <w:r w:rsidR="00852879">
        <w:rPr>
          <w:rFonts w:ascii="Times New Roman" w:hAnsi="Times New Roman" w:cs="Times New Roman"/>
          <w:sz w:val="28"/>
          <w:szCs w:val="28"/>
        </w:rPr>
        <w:t xml:space="preserve"> и т.д.</w:t>
      </w:r>
    </w:p>
    <w:p w14:paraId="57CA976E" w14:textId="627E16BF" w:rsidR="00C774D4" w:rsidRDefault="00C774D4" w:rsidP="00602E75">
      <w:pPr>
        <w:pStyle w:val="af"/>
        <w:spacing w:line="360" w:lineRule="auto"/>
        <w:ind w:firstLine="720"/>
        <w:jc w:val="both"/>
        <w:rPr>
          <w:rFonts w:ascii="Times New Roman" w:hAnsi="Times New Roman" w:cs="Times New Roman"/>
          <w:sz w:val="28"/>
          <w:szCs w:val="28"/>
        </w:rPr>
      </w:pPr>
      <w:r w:rsidRPr="00C774D4">
        <w:rPr>
          <w:rFonts w:ascii="Times New Roman" w:hAnsi="Times New Roman" w:cs="Times New Roman"/>
          <w:sz w:val="28"/>
          <w:szCs w:val="28"/>
        </w:rPr>
        <w:t>Перемещение файлового объекта в пределах своего логического раздела осуществляется с сохранением явно заданных прав доступа для этого объекта. Если для объекта включен режим наследования — после перемещения вступают в действие права того каталога, в который перемещен объект. При перемещении объекта в другой логический раздел принудительно включается режим наследования прав.</w:t>
      </w:r>
    </w:p>
    <w:p w14:paraId="32BD2561" w14:textId="47F6CE3D" w:rsidR="00851AF6" w:rsidRDefault="000D2213" w:rsidP="00815D55">
      <w:pPr>
        <w:pStyle w:val="af"/>
        <w:spacing w:line="360" w:lineRule="auto"/>
        <w:ind w:firstLine="720"/>
        <w:jc w:val="both"/>
        <w:rPr>
          <w:rFonts w:ascii="Times New Roman" w:hAnsi="Times New Roman" w:cs="Times New Roman"/>
          <w:sz w:val="28"/>
          <w:szCs w:val="28"/>
        </w:rPr>
      </w:pPr>
      <w:r w:rsidRPr="000D2213">
        <w:rPr>
          <w:rFonts w:ascii="Times New Roman" w:hAnsi="Times New Roman" w:cs="Times New Roman"/>
          <w:sz w:val="28"/>
          <w:szCs w:val="28"/>
        </w:rPr>
        <w:t>Затирание удаляемой информации делает невозможным восстановление и повторное использование данных после их удаления. Гарантированное уничтожение достигается путем записи случайных последовательностей чисел на место удаленной информации в освобождаемой области памяти.</w:t>
      </w:r>
    </w:p>
    <w:p w14:paraId="6D34CDF9" w14:textId="2FE8851F" w:rsidR="00A30FB4" w:rsidRDefault="00A30FB4" w:rsidP="00815D55">
      <w:pPr>
        <w:pStyle w:val="af"/>
        <w:spacing w:line="360" w:lineRule="auto"/>
        <w:ind w:firstLine="720"/>
        <w:jc w:val="both"/>
        <w:rPr>
          <w:rFonts w:ascii="Times New Roman" w:hAnsi="Times New Roman" w:cs="Times New Roman"/>
          <w:sz w:val="28"/>
          <w:szCs w:val="28"/>
        </w:rPr>
      </w:pPr>
      <w:r w:rsidRPr="00A30FB4">
        <w:rPr>
          <w:rFonts w:ascii="Times New Roman" w:hAnsi="Times New Roman" w:cs="Times New Roman"/>
          <w:sz w:val="28"/>
          <w:szCs w:val="28"/>
        </w:rPr>
        <w:t>Межсетевой экран обеспечивает фильтрацию трафика на уровн</w:t>
      </w:r>
      <w:r w:rsidR="009D2837">
        <w:rPr>
          <w:rFonts w:ascii="Times New Roman" w:hAnsi="Times New Roman" w:cs="Times New Roman"/>
          <w:sz w:val="28"/>
          <w:szCs w:val="28"/>
        </w:rPr>
        <w:t>е</w:t>
      </w:r>
      <w:r w:rsidRPr="00A30FB4">
        <w:rPr>
          <w:rFonts w:ascii="Times New Roman" w:hAnsi="Times New Roman" w:cs="Times New Roman"/>
          <w:sz w:val="28"/>
          <w:szCs w:val="28"/>
        </w:rPr>
        <w:t xml:space="preserve"> L3</w:t>
      </w:r>
      <w:r w:rsidR="009D2837">
        <w:rPr>
          <w:rFonts w:ascii="Times New Roman" w:hAnsi="Times New Roman" w:cs="Times New Roman"/>
          <w:sz w:val="28"/>
          <w:szCs w:val="28"/>
        </w:rPr>
        <w:t xml:space="preserve"> модели </w:t>
      </w:r>
      <w:r w:rsidR="009D2837">
        <w:rPr>
          <w:rFonts w:ascii="Times New Roman" w:hAnsi="Times New Roman" w:cs="Times New Roman"/>
          <w:sz w:val="28"/>
          <w:szCs w:val="28"/>
          <w:lang w:val="en-US"/>
        </w:rPr>
        <w:t>OSI</w:t>
      </w:r>
      <w:r w:rsidRPr="00A30FB4">
        <w:rPr>
          <w:rFonts w:ascii="Times New Roman" w:hAnsi="Times New Roman" w:cs="Times New Roman"/>
          <w:sz w:val="28"/>
          <w:szCs w:val="28"/>
        </w:rPr>
        <w:t>. Поддерживается возможность настройки реакции на срабатывание правил. Кроме того, можно задать действие правил по дням недели и времени суток.</w:t>
      </w:r>
    </w:p>
    <w:p w14:paraId="39F79BCC" w14:textId="13E1A76C" w:rsidR="00256FAE" w:rsidRPr="00DA4914" w:rsidRDefault="00DA4914" w:rsidP="009D1FCD">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Локальный центр управления </w:t>
      </w:r>
      <w:r>
        <w:rPr>
          <w:rFonts w:ascii="Times New Roman" w:hAnsi="Times New Roman" w:cs="Times New Roman"/>
          <w:sz w:val="28"/>
          <w:szCs w:val="28"/>
          <w:lang w:val="en-US"/>
        </w:rPr>
        <w:t>SNS</w:t>
      </w:r>
      <w:r w:rsidRPr="00DA4914">
        <w:rPr>
          <w:rFonts w:ascii="Times New Roman" w:hAnsi="Times New Roman" w:cs="Times New Roman"/>
          <w:sz w:val="28"/>
          <w:szCs w:val="28"/>
        </w:rPr>
        <w:t xml:space="preserve"> </w:t>
      </w:r>
      <w:r>
        <w:rPr>
          <w:rFonts w:ascii="Times New Roman" w:hAnsi="Times New Roman" w:cs="Times New Roman"/>
          <w:sz w:val="28"/>
          <w:szCs w:val="28"/>
        </w:rPr>
        <w:t>представлен на рисунке 12.</w:t>
      </w:r>
    </w:p>
    <w:p w14:paraId="73885077" w14:textId="74E38496" w:rsidR="0085507F" w:rsidRPr="00DD530A" w:rsidRDefault="009D1FCD" w:rsidP="006A5B0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79744" behindDoc="0" locked="0" layoutInCell="1" allowOverlap="1" wp14:anchorId="077A8EF1" wp14:editId="27FF34A9">
            <wp:simplePos x="0" y="0"/>
            <wp:positionH relativeFrom="margin">
              <wp:posOffset>857250</wp:posOffset>
            </wp:positionH>
            <wp:positionV relativeFrom="paragraph">
              <wp:posOffset>48260</wp:posOffset>
            </wp:positionV>
            <wp:extent cx="4381500" cy="2294812"/>
            <wp:effectExtent l="0" t="0" r="0" b="0"/>
            <wp:wrapNone/>
            <wp:docPr id="874847345"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1500" cy="229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B246D" w14:textId="6CBD812F" w:rsidR="0085507F" w:rsidRPr="00DD530A" w:rsidRDefault="0085507F" w:rsidP="006A5B03">
      <w:pPr>
        <w:pStyle w:val="af"/>
        <w:spacing w:line="360" w:lineRule="auto"/>
        <w:jc w:val="both"/>
        <w:rPr>
          <w:rFonts w:ascii="Times New Roman" w:hAnsi="Times New Roman" w:cs="Times New Roman"/>
          <w:sz w:val="28"/>
          <w:szCs w:val="28"/>
        </w:rPr>
      </w:pPr>
    </w:p>
    <w:p w14:paraId="1C0C4D80" w14:textId="06BBFCF2" w:rsidR="0085507F" w:rsidRPr="00DD530A" w:rsidRDefault="0085507F" w:rsidP="006A5B03">
      <w:pPr>
        <w:pStyle w:val="af"/>
        <w:spacing w:line="360" w:lineRule="auto"/>
        <w:jc w:val="both"/>
        <w:rPr>
          <w:rFonts w:ascii="Times New Roman" w:hAnsi="Times New Roman" w:cs="Times New Roman"/>
          <w:sz w:val="28"/>
          <w:szCs w:val="28"/>
        </w:rPr>
      </w:pPr>
    </w:p>
    <w:p w14:paraId="3E555E80" w14:textId="29CF1669" w:rsidR="0085507F" w:rsidRPr="00DD530A" w:rsidRDefault="0085507F" w:rsidP="006A5B03">
      <w:pPr>
        <w:pStyle w:val="af"/>
        <w:spacing w:line="360" w:lineRule="auto"/>
        <w:jc w:val="both"/>
        <w:rPr>
          <w:rFonts w:ascii="Times New Roman" w:hAnsi="Times New Roman" w:cs="Times New Roman"/>
          <w:sz w:val="28"/>
          <w:szCs w:val="28"/>
        </w:rPr>
      </w:pPr>
    </w:p>
    <w:p w14:paraId="522E1C32" w14:textId="2C690302" w:rsidR="0085507F" w:rsidRPr="00DD530A" w:rsidRDefault="0085507F" w:rsidP="006A5B03">
      <w:pPr>
        <w:pStyle w:val="af"/>
        <w:spacing w:line="360" w:lineRule="auto"/>
        <w:jc w:val="both"/>
        <w:rPr>
          <w:rFonts w:ascii="Times New Roman" w:hAnsi="Times New Roman" w:cs="Times New Roman"/>
          <w:sz w:val="28"/>
          <w:szCs w:val="28"/>
        </w:rPr>
      </w:pPr>
    </w:p>
    <w:p w14:paraId="6E240C38" w14:textId="74BE52B2" w:rsidR="0085507F" w:rsidRPr="00DD530A" w:rsidRDefault="0085507F" w:rsidP="006A5B03">
      <w:pPr>
        <w:pStyle w:val="af"/>
        <w:spacing w:line="360" w:lineRule="auto"/>
        <w:jc w:val="both"/>
        <w:rPr>
          <w:rFonts w:ascii="Times New Roman" w:hAnsi="Times New Roman" w:cs="Times New Roman"/>
          <w:sz w:val="28"/>
          <w:szCs w:val="28"/>
        </w:rPr>
      </w:pPr>
    </w:p>
    <w:p w14:paraId="6D380AE1" w14:textId="77777777" w:rsidR="009D1FCD" w:rsidRDefault="009D1FCD" w:rsidP="006A5B03">
      <w:pPr>
        <w:pStyle w:val="af"/>
        <w:spacing w:line="360" w:lineRule="auto"/>
        <w:jc w:val="both"/>
        <w:rPr>
          <w:rFonts w:ascii="Times New Roman" w:hAnsi="Times New Roman" w:cs="Times New Roman"/>
          <w:sz w:val="28"/>
          <w:szCs w:val="28"/>
        </w:rPr>
      </w:pPr>
    </w:p>
    <w:p w14:paraId="7C9EF35E" w14:textId="77777777" w:rsidR="009D1FCD" w:rsidRDefault="009D1FCD" w:rsidP="006A5B03">
      <w:pPr>
        <w:pStyle w:val="af"/>
        <w:spacing w:line="360" w:lineRule="auto"/>
        <w:jc w:val="both"/>
        <w:rPr>
          <w:rFonts w:ascii="Times New Roman" w:hAnsi="Times New Roman" w:cs="Times New Roman"/>
          <w:sz w:val="28"/>
          <w:szCs w:val="28"/>
        </w:rPr>
      </w:pPr>
    </w:p>
    <w:p w14:paraId="7B4E7AAC" w14:textId="78EB67C3" w:rsidR="0085507F" w:rsidRPr="00B07431" w:rsidRDefault="00B07431" w:rsidP="009D1FCD">
      <w:pPr>
        <w:pStyle w:val="af"/>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12 – Локальный центр управления </w:t>
      </w:r>
      <w:r>
        <w:rPr>
          <w:rFonts w:ascii="Times New Roman" w:hAnsi="Times New Roman" w:cs="Times New Roman"/>
          <w:sz w:val="28"/>
          <w:szCs w:val="28"/>
          <w:lang w:val="en-US"/>
        </w:rPr>
        <w:t>Secret</w:t>
      </w:r>
      <w:r w:rsidRPr="00B07431">
        <w:rPr>
          <w:rFonts w:ascii="Times New Roman" w:hAnsi="Times New Roman" w:cs="Times New Roman"/>
          <w:sz w:val="28"/>
          <w:szCs w:val="28"/>
        </w:rPr>
        <w:t xml:space="preserve"> </w:t>
      </w:r>
      <w:r>
        <w:rPr>
          <w:rFonts w:ascii="Times New Roman" w:hAnsi="Times New Roman" w:cs="Times New Roman"/>
          <w:sz w:val="28"/>
          <w:szCs w:val="28"/>
          <w:lang w:val="en-US"/>
        </w:rPr>
        <w:t>Net</w:t>
      </w:r>
      <w:r w:rsidRPr="00B07431">
        <w:rPr>
          <w:rFonts w:ascii="Times New Roman" w:hAnsi="Times New Roman" w:cs="Times New Roman"/>
          <w:sz w:val="28"/>
          <w:szCs w:val="28"/>
        </w:rPr>
        <w:t xml:space="preserve"> </w:t>
      </w:r>
      <w:r>
        <w:rPr>
          <w:rFonts w:ascii="Times New Roman" w:hAnsi="Times New Roman" w:cs="Times New Roman"/>
          <w:sz w:val="28"/>
          <w:szCs w:val="28"/>
          <w:lang w:val="en-US"/>
        </w:rPr>
        <w:t>Studio</w:t>
      </w:r>
    </w:p>
    <w:p w14:paraId="7DEE220D" w14:textId="77777777" w:rsidR="00256FAE" w:rsidRDefault="00256FAE" w:rsidP="006A5B03">
      <w:pPr>
        <w:pStyle w:val="af"/>
        <w:spacing w:line="360" w:lineRule="auto"/>
        <w:jc w:val="both"/>
        <w:rPr>
          <w:rFonts w:ascii="Times New Roman" w:hAnsi="Times New Roman" w:cs="Times New Roman"/>
          <w:sz w:val="28"/>
          <w:szCs w:val="28"/>
        </w:rPr>
      </w:pPr>
    </w:p>
    <w:p w14:paraId="3316036F" w14:textId="3DDA4FDB" w:rsidR="00256FAE" w:rsidRDefault="000E5DF0" w:rsidP="005B1484">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Если горит зелёный индикатор, то всё работает корректно. Серый индикатор свидетельствует о том, что модуль отключен. Если горит красный индикатор, то из этого следует, что произошли изменения, которые необходимо подтвердить администратору или же произошёл собой.</w:t>
      </w:r>
      <w:r w:rsidR="00344580">
        <w:rPr>
          <w:rFonts w:ascii="Times New Roman" w:hAnsi="Times New Roman" w:cs="Times New Roman"/>
          <w:sz w:val="28"/>
          <w:szCs w:val="28"/>
        </w:rPr>
        <w:t xml:space="preserve"> </w:t>
      </w:r>
    </w:p>
    <w:p w14:paraId="79F853B6" w14:textId="5B775757" w:rsidR="00344580" w:rsidRPr="00344580" w:rsidRDefault="00344580" w:rsidP="005B1484">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ab/>
      </w:r>
      <w:r w:rsidRPr="00344580">
        <w:rPr>
          <w:rFonts w:ascii="Times New Roman" w:hAnsi="Times New Roman" w:cs="Times New Roman"/>
          <w:sz w:val="28"/>
          <w:szCs w:val="28"/>
        </w:rPr>
        <w:t>Журналы в базе данных сервера безопасности собирают</w:t>
      </w:r>
      <w:r>
        <w:rPr>
          <w:rFonts w:ascii="Times New Roman" w:hAnsi="Times New Roman" w:cs="Times New Roman"/>
          <w:sz w:val="28"/>
          <w:szCs w:val="28"/>
        </w:rPr>
        <w:t xml:space="preserve"> </w:t>
      </w:r>
      <w:r w:rsidRPr="00344580">
        <w:rPr>
          <w:rFonts w:ascii="Times New Roman" w:hAnsi="Times New Roman" w:cs="Times New Roman"/>
          <w:sz w:val="28"/>
          <w:szCs w:val="28"/>
        </w:rPr>
        <w:t>события тревоги</w:t>
      </w:r>
      <w:r>
        <w:rPr>
          <w:rFonts w:ascii="Times New Roman" w:hAnsi="Times New Roman" w:cs="Times New Roman"/>
          <w:sz w:val="28"/>
          <w:szCs w:val="28"/>
        </w:rPr>
        <w:t xml:space="preserve">, </w:t>
      </w:r>
      <w:r w:rsidRPr="00344580">
        <w:rPr>
          <w:rFonts w:ascii="Times New Roman" w:hAnsi="Times New Roman" w:cs="Times New Roman"/>
          <w:sz w:val="28"/>
          <w:szCs w:val="28"/>
        </w:rPr>
        <w:t>события Secret Net Studio и штатные события ОС</w:t>
      </w:r>
      <w:r>
        <w:rPr>
          <w:rFonts w:ascii="Times New Roman" w:hAnsi="Times New Roman" w:cs="Times New Roman"/>
          <w:sz w:val="28"/>
          <w:szCs w:val="28"/>
        </w:rPr>
        <w:t xml:space="preserve">, </w:t>
      </w:r>
      <w:r w:rsidRPr="00344580">
        <w:rPr>
          <w:rFonts w:ascii="Times New Roman" w:hAnsi="Times New Roman" w:cs="Times New Roman"/>
          <w:sz w:val="28"/>
          <w:szCs w:val="28"/>
        </w:rPr>
        <w:t>события сервера безопасности.</w:t>
      </w:r>
    </w:p>
    <w:p w14:paraId="46B05D82" w14:textId="6564E60F" w:rsidR="00344580" w:rsidRDefault="00344580" w:rsidP="005B1484">
      <w:pPr>
        <w:pStyle w:val="af"/>
        <w:spacing w:line="360" w:lineRule="auto"/>
        <w:ind w:firstLine="720"/>
        <w:jc w:val="both"/>
        <w:rPr>
          <w:rFonts w:ascii="Times New Roman" w:hAnsi="Times New Roman" w:cs="Times New Roman"/>
          <w:sz w:val="28"/>
          <w:szCs w:val="28"/>
        </w:rPr>
      </w:pPr>
      <w:r w:rsidRPr="00344580">
        <w:rPr>
          <w:rFonts w:ascii="Times New Roman" w:hAnsi="Times New Roman" w:cs="Times New Roman"/>
          <w:sz w:val="28"/>
          <w:szCs w:val="28"/>
        </w:rPr>
        <w:t>Информацию из журналов можно загружать в программу управления (</w:t>
      </w:r>
      <w:r w:rsidR="00D30A76">
        <w:rPr>
          <w:rFonts w:ascii="Times New Roman" w:hAnsi="Times New Roman" w:cs="Times New Roman"/>
          <w:sz w:val="28"/>
          <w:szCs w:val="28"/>
        </w:rPr>
        <w:t>см. Р</w:t>
      </w:r>
      <w:r w:rsidRPr="00344580">
        <w:rPr>
          <w:rFonts w:ascii="Times New Roman" w:hAnsi="Times New Roman" w:cs="Times New Roman"/>
          <w:sz w:val="28"/>
          <w:szCs w:val="28"/>
        </w:rPr>
        <w:t>ис</w:t>
      </w:r>
      <w:r w:rsidR="00D30A76">
        <w:rPr>
          <w:rFonts w:ascii="Times New Roman" w:hAnsi="Times New Roman" w:cs="Times New Roman"/>
          <w:sz w:val="28"/>
          <w:szCs w:val="28"/>
        </w:rPr>
        <w:t>уно</w:t>
      </w:r>
      <w:r w:rsidR="00047B1C">
        <w:rPr>
          <w:rFonts w:ascii="Times New Roman" w:hAnsi="Times New Roman" w:cs="Times New Roman"/>
          <w:sz w:val="28"/>
          <w:szCs w:val="28"/>
        </w:rPr>
        <w:t>к</w:t>
      </w:r>
      <w:r w:rsidRPr="00344580">
        <w:rPr>
          <w:rFonts w:ascii="Times New Roman" w:hAnsi="Times New Roman" w:cs="Times New Roman"/>
          <w:sz w:val="28"/>
          <w:szCs w:val="28"/>
        </w:rPr>
        <w:t xml:space="preserve"> </w:t>
      </w:r>
      <w:r w:rsidR="00D30A76">
        <w:rPr>
          <w:rFonts w:ascii="Times New Roman" w:hAnsi="Times New Roman" w:cs="Times New Roman"/>
          <w:sz w:val="28"/>
          <w:szCs w:val="28"/>
        </w:rPr>
        <w:t>13</w:t>
      </w:r>
      <w:r w:rsidRPr="00344580">
        <w:rPr>
          <w:rFonts w:ascii="Times New Roman" w:hAnsi="Times New Roman" w:cs="Times New Roman"/>
          <w:sz w:val="28"/>
          <w:szCs w:val="28"/>
        </w:rPr>
        <w:t>).</w:t>
      </w:r>
    </w:p>
    <w:p w14:paraId="520FC72D" w14:textId="77777777" w:rsidR="005B1484" w:rsidRPr="00344580" w:rsidRDefault="005B1484" w:rsidP="00344580">
      <w:pPr>
        <w:pStyle w:val="af"/>
        <w:spacing w:line="360" w:lineRule="auto"/>
        <w:jc w:val="both"/>
        <w:rPr>
          <w:rFonts w:ascii="Times New Roman" w:hAnsi="Times New Roman" w:cs="Times New Roman"/>
          <w:sz w:val="28"/>
          <w:szCs w:val="28"/>
        </w:rPr>
      </w:pPr>
    </w:p>
    <w:p w14:paraId="0766E3DD" w14:textId="26B604A7" w:rsidR="00344580" w:rsidRPr="000E5DF0" w:rsidRDefault="00C01278" w:rsidP="006A5B0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80768" behindDoc="0" locked="0" layoutInCell="1" allowOverlap="1" wp14:anchorId="61FB110E" wp14:editId="55B2B6EB">
            <wp:simplePos x="0" y="0"/>
            <wp:positionH relativeFrom="margin">
              <wp:align>center</wp:align>
            </wp:positionH>
            <wp:positionV relativeFrom="paragraph">
              <wp:posOffset>5715</wp:posOffset>
            </wp:positionV>
            <wp:extent cx="4828309" cy="2964487"/>
            <wp:effectExtent l="0" t="0" r="0" b="7620"/>
            <wp:wrapNone/>
            <wp:docPr id="49408248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8309" cy="2964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B5FBCA" w14:textId="01D1D1C2" w:rsidR="00670487" w:rsidRDefault="00670487" w:rsidP="006A5B03">
      <w:pPr>
        <w:pStyle w:val="af"/>
        <w:spacing w:line="360" w:lineRule="auto"/>
        <w:jc w:val="both"/>
        <w:rPr>
          <w:rFonts w:ascii="Times New Roman" w:hAnsi="Times New Roman" w:cs="Times New Roman"/>
          <w:sz w:val="28"/>
          <w:szCs w:val="28"/>
        </w:rPr>
      </w:pPr>
    </w:p>
    <w:p w14:paraId="4D1E1EB4" w14:textId="57616176" w:rsidR="00882B72" w:rsidRDefault="00882B72" w:rsidP="006A5B03">
      <w:pPr>
        <w:pStyle w:val="af"/>
        <w:spacing w:line="360" w:lineRule="auto"/>
        <w:jc w:val="both"/>
        <w:rPr>
          <w:rFonts w:ascii="Times New Roman" w:hAnsi="Times New Roman" w:cs="Times New Roman"/>
          <w:sz w:val="28"/>
          <w:szCs w:val="28"/>
        </w:rPr>
      </w:pPr>
    </w:p>
    <w:p w14:paraId="0D65B5B4" w14:textId="77777777" w:rsidR="00882B72" w:rsidRDefault="00882B72" w:rsidP="006A5B03">
      <w:pPr>
        <w:pStyle w:val="af"/>
        <w:spacing w:line="360" w:lineRule="auto"/>
        <w:jc w:val="both"/>
        <w:rPr>
          <w:rFonts w:ascii="Times New Roman" w:hAnsi="Times New Roman" w:cs="Times New Roman"/>
          <w:sz w:val="28"/>
          <w:szCs w:val="28"/>
        </w:rPr>
      </w:pPr>
    </w:p>
    <w:p w14:paraId="02A44EF0" w14:textId="7CF70EC9" w:rsidR="00882B72" w:rsidRDefault="00882B72" w:rsidP="006A5B03">
      <w:pPr>
        <w:pStyle w:val="af"/>
        <w:spacing w:line="360" w:lineRule="auto"/>
        <w:jc w:val="both"/>
        <w:rPr>
          <w:rFonts w:ascii="Times New Roman" w:hAnsi="Times New Roman" w:cs="Times New Roman"/>
          <w:sz w:val="28"/>
          <w:szCs w:val="28"/>
        </w:rPr>
      </w:pPr>
    </w:p>
    <w:p w14:paraId="45BBC18C" w14:textId="77777777" w:rsidR="00882B72" w:rsidRDefault="00882B72" w:rsidP="006A5B03">
      <w:pPr>
        <w:pStyle w:val="af"/>
        <w:spacing w:line="360" w:lineRule="auto"/>
        <w:jc w:val="both"/>
        <w:rPr>
          <w:rFonts w:ascii="Times New Roman" w:hAnsi="Times New Roman" w:cs="Times New Roman"/>
          <w:sz w:val="28"/>
          <w:szCs w:val="28"/>
        </w:rPr>
      </w:pPr>
    </w:p>
    <w:p w14:paraId="5891F48B" w14:textId="29DD4B27" w:rsidR="00882B72" w:rsidRDefault="00882B72" w:rsidP="006A5B03">
      <w:pPr>
        <w:pStyle w:val="af"/>
        <w:spacing w:line="360" w:lineRule="auto"/>
        <w:jc w:val="both"/>
        <w:rPr>
          <w:rFonts w:ascii="Times New Roman" w:hAnsi="Times New Roman" w:cs="Times New Roman"/>
          <w:sz w:val="28"/>
          <w:szCs w:val="28"/>
        </w:rPr>
      </w:pPr>
    </w:p>
    <w:p w14:paraId="4FEBE7A2" w14:textId="40EAF5A8" w:rsidR="00882B72" w:rsidRDefault="00882B72" w:rsidP="006A5B03">
      <w:pPr>
        <w:pStyle w:val="af"/>
        <w:spacing w:line="360" w:lineRule="auto"/>
        <w:jc w:val="both"/>
        <w:rPr>
          <w:rFonts w:ascii="Times New Roman" w:hAnsi="Times New Roman" w:cs="Times New Roman"/>
          <w:sz w:val="28"/>
          <w:szCs w:val="28"/>
        </w:rPr>
      </w:pPr>
    </w:p>
    <w:p w14:paraId="40ED2B85" w14:textId="2FEFE047" w:rsidR="00882B72" w:rsidRDefault="00882B72" w:rsidP="006A5B03">
      <w:pPr>
        <w:pStyle w:val="af"/>
        <w:spacing w:line="360" w:lineRule="auto"/>
        <w:jc w:val="both"/>
        <w:rPr>
          <w:rFonts w:ascii="Times New Roman" w:hAnsi="Times New Roman" w:cs="Times New Roman"/>
          <w:sz w:val="28"/>
          <w:szCs w:val="28"/>
        </w:rPr>
      </w:pPr>
    </w:p>
    <w:p w14:paraId="7B06022F" w14:textId="40FBE804" w:rsidR="00882B72" w:rsidRDefault="00882B72" w:rsidP="006A5B03">
      <w:pPr>
        <w:pStyle w:val="af"/>
        <w:spacing w:line="360" w:lineRule="auto"/>
        <w:jc w:val="both"/>
        <w:rPr>
          <w:rFonts w:ascii="Times New Roman" w:hAnsi="Times New Roman" w:cs="Times New Roman"/>
          <w:sz w:val="28"/>
          <w:szCs w:val="28"/>
        </w:rPr>
      </w:pPr>
    </w:p>
    <w:p w14:paraId="0EEE00EE" w14:textId="3353F0E4" w:rsidR="00C01278" w:rsidRDefault="00047B1C"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Рисунок 13 – </w:t>
      </w:r>
      <w:r w:rsidR="00EC7A4A">
        <w:rPr>
          <w:rFonts w:ascii="Times New Roman" w:hAnsi="Times New Roman" w:cs="Times New Roman"/>
          <w:sz w:val="28"/>
          <w:szCs w:val="28"/>
        </w:rPr>
        <w:t>Загрузка журналов</w:t>
      </w:r>
      <w:r>
        <w:rPr>
          <w:rFonts w:ascii="Times New Roman" w:hAnsi="Times New Roman" w:cs="Times New Roman"/>
          <w:sz w:val="28"/>
          <w:szCs w:val="28"/>
        </w:rPr>
        <w:t xml:space="preserve"> в программ</w:t>
      </w:r>
      <w:r w:rsidR="00EC7A4A">
        <w:rPr>
          <w:rFonts w:ascii="Times New Roman" w:hAnsi="Times New Roman" w:cs="Times New Roman"/>
          <w:sz w:val="28"/>
          <w:szCs w:val="28"/>
        </w:rPr>
        <w:t>у</w:t>
      </w:r>
      <w:r>
        <w:rPr>
          <w:rFonts w:ascii="Times New Roman" w:hAnsi="Times New Roman" w:cs="Times New Roman"/>
          <w:sz w:val="28"/>
          <w:szCs w:val="28"/>
        </w:rPr>
        <w:t xml:space="preserve"> управления</w:t>
      </w:r>
    </w:p>
    <w:p w14:paraId="21A33249" w14:textId="77777777" w:rsidR="00CF46E0" w:rsidRDefault="00CF46E0" w:rsidP="006A5B03">
      <w:pPr>
        <w:pStyle w:val="af"/>
        <w:spacing w:line="360" w:lineRule="auto"/>
        <w:jc w:val="both"/>
        <w:rPr>
          <w:rFonts w:ascii="Times New Roman" w:hAnsi="Times New Roman" w:cs="Times New Roman"/>
          <w:sz w:val="28"/>
          <w:szCs w:val="28"/>
        </w:rPr>
      </w:pPr>
    </w:p>
    <w:p w14:paraId="2BFB53CA" w14:textId="77777777" w:rsidR="00CF46E0" w:rsidRDefault="00CF46E0" w:rsidP="006A5B03">
      <w:pPr>
        <w:pStyle w:val="af"/>
        <w:spacing w:line="360" w:lineRule="auto"/>
        <w:jc w:val="both"/>
        <w:rPr>
          <w:rFonts w:ascii="Times New Roman" w:hAnsi="Times New Roman" w:cs="Times New Roman"/>
          <w:sz w:val="28"/>
          <w:szCs w:val="28"/>
        </w:rPr>
      </w:pPr>
    </w:p>
    <w:p w14:paraId="502D2028" w14:textId="1DB0EEB8" w:rsidR="00C01278" w:rsidRDefault="00CF46E0" w:rsidP="00B70B53">
      <w:pPr>
        <w:pStyle w:val="af"/>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 плитке </w:t>
      </w:r>
      <w:r w:rsidRPr="00CF46E0">
        <w:rPr>
          <w:rFonts w:ascii="Times New Roman" w:hAnsi="Times New Roman" w:cs="Times New Roman"/>
          <w:sz w:val="28"/>
          <w:szCs w:val="28"/>
        </w:rPr>
        <w:t>“</w:t>
      </w:r>
      <w:r>
        <w:rPr>
          <w:rFonts w:ascii="Times New Roman" w:hAnsi="Times New Roman" w:cs="Times New Roman"/>
          <w:sz w:val="28"/>
          <w:szCs w:val="28"/>
        </w:rPr>
        <w:t>Защита дисков и шифрование данных</w:t>
      </w:r>
      <w:r w:rsidRPr="00CF46E0">
        <w:rPr>
          <w:rFonts w:ascii="Times New Roman" w:hAnsi="Times New Roman" w:cs="Times New Roman"/>
          <w:sz w:val="28"/>
          <w:szCs w:val="28"/>
        </w:rPr>
        <w:t>”</w:t>
      </w:r>
      <w:r>
        <w:rPr>
          <w:rFonts w:ascii="Times New Roman" w:hAnsi="Times New Roman" w:cs="Times New Roman"/>
          <w:sz w:val="28"/>
          <w:szCs w:val="28"/>
        </w:rPr>
        <w:t xml:space="preserve"> отображается список действий, которые можно поставить на защиту (см. Рисунок 14).</w:t>
      </w:r>
      <w:r w:rsidR="00EA5290">
        <w:rPr>
          <w:rFonts w:ascii="Times New Roman" w:hAnsi="Times New Roman" w:cs="Times New Roman"/>
          <w:sz w:val="28"/>
          <w:szCs w:val="28"/>
        </w:rPr>
        <w:t xml:space="preserve"> </w:t>
      </w:r>
      <w:r w:rsidR="00EA5290" w:rsidRPr="00EA5290">
        <w:rPr>
          <w:rFonts w:ascii="Times New Roman" w:hAnsi="Times New Roman" w:cs="Times New Roman"/>
          <w:sz w:val="28"/>
          <w:szCs w:val="28"/>
        </w:rPr>
        <w:t>Механизм обеспечивает защиту информации при попытках доступа, осуществляемых с помощью штатных средств операционной системы.</w:t>
      </w:r>
      <w:r w:rsidR="00C93E4B">
        <w:rPr>
          <w:rFonts w:ascii="Times New Roman" w:hAnsi="Times New Roman" w:cs="Times New Roman"/>
          <w:sz w:val="28"/>
          <w:szCs w:val="28"/>
        </w:rPr>
        <w:t xml:space="preserve"> </w:t>
      </w:r>
      <w:r w:rsidR="00BF3923" w:rsidRPr="00BF3923">
        <w:rPr>
          <w:rFonts w:ascii="Times New Roman" w:hAnsi="Times New Roman" w:cs="Times New Roman"/>
          <w:sz w:val="28"/>
          <w:szCs w:val="28"/>
        </w:rPr>
        <w:t xml:space="preserve">Действие механизма защиты дисков основано на модификации загрузочных секторов (boot-секторов) логических разделов на жестких дисках компьютера. Содержимое загрузочных </w:t>
      </w:r>
      <w:r w:rsidR="00BF3923" w:rsidRPr="00BF3923">
        <w:rPr>
          <w:rFonts w:ascii="Times New Roman" w:hAnsi="Times New Roman" w:cs="Times New Roman"/>
          <w:sz w:val="28"/>
          <w:szCs w:val="28"/>
        </w:rPr>
        <w:lastRenderedPageBreak/>
        <w:t>секторов модифицируется путем кодирования с использованием специального ключа, который автоматически генерируется при включении механизма. При этом часть служебных данных для механизма защиты дисков сохраняется в системном реестре.</w:t>
      </w:r>
      <w:r w:rsidR="00B70B53">
        <w:rPr>
          <w:rFonts w:ascii="Times New Roman" w:hAnsi="Times New Roman" w:cs="Times New Roman"/>
          <w:sz w:val="28"/>
          <w:szCs w:val="28"/>
        </w:rPr>
        <w:t xml:space="preserve"> </w:t>
      </w:r>
      <w:r w:rsidR="00BF3923" w:rsidRPr="00BF3923">
        <w:rPr>
          <w:rFonts w:ascii="Times New Roman" w:hAnsi="Times New Roman" w:cs="Times New Roman"/>
          <w:sz w:val="28"/>
          <w:szCs w:val="28"/>
        </w:rPr>
        <w:t>Модификация позволяет скрыть информацию о логических разделах при несанкционированной загрузке компьютера — разделы с модифицированными загрузочными секторами будут восприниматься системой как неформатированные или поврежденные. При санкционированной загрузке компьютера осуществляется автоматическое раскодирование содержимого boot-секторов защищенных логических разделов при обращении к ним.</w:t>
      </w:r>
    </w:p>
    <w:p w14:paraId="37A494A4" w14:textId="77777777" w:rsidR="005B1484" w:rsidRDefault="005B1484" w:rsidP="00B70B53">
      <w:pPr>
        <w:pStyle w:val="af"/>
        <w:spacing w:line="360" w:lineRule="auto"/>
        <w:ind w:firstLine="720"/>
        <w:jc w:val="both"/>
        <w:rPr>
          <w:rFonts w:ascii="Times New Roman" w:hAnsi="Times New Roman" w:cs="Times New Roman"/>
          <w:sz w:val="28"/>
          <w:szCs w:val="28"/>
        </w:rPr>
      </w:pPr>
    </w:p>
    <w:p w14:paraId="6D716F6C" w14:textId="77777777" w:rsidR="001140DA" w:rsidRDefault="001140DA" w:rsidP="006A5B03">
      <w:pPr>
        <w:pStyle w:val="af"/>
        <w:spacing w:line="360" w:lineRule="auto"/>
        <w:jc w:val="both"/>
        <w:rPr>
          <w:rFonts w:ascii="Times New Roman" w:hAnsi="Times New Roman" w:cs="Times New Roman"/>
          <w:sz w:val="28"/>
          <w:szCs w:val="28"/>
        </w:rPr>
      </w:pPr>
    </w:p>
    <w:p w14:paraId="059E1658" w14:textId="2AEE2FD4" w:rsidR="00C01278" w:rsidRDefault="001140DA" w:rsidP="006A5B03">
      <w:pPr>
        <w:pStyle w:val="af"/>
        <w:spacing w:line="360" w:lineRule="auto"/>
        <w:jc w:val="both"/>
        <w:rPr>
          <w:rFonts w:ascii="Times New Roman" w:hAnsi="Times New Roman" w:cs="Times New Roman"/>
          <w:sz w:val="28"/>
          <w:szCs w:val="28"/>
        </w:rPr>
      </w:pPr>
      <w:r>
        <w:rPr>
          <w:noProof/>
        </w:rPr>
        <w:drawing>
          <wp:anchor distT="0" distB="0" distL="114300" distR="114300" simplePos="0" relativeHeight="251681792" behindDoc="0" locked="0" layoutInCell="1" allowOverlap="1" wp14:anchorId="17FDE098" wp14:editId="3D55541D">
            <wp:simplePos x="0" y="0"/>
            <wp:positionH relativeFrom="margin">
              <wp:align>center</wp:align>
            </wp:positionH>
            <wp:positionV relativeFrom="paragraph">
              <wp:posOffset>-248977</wp:posOffset>
            </wp:positionV>
            <wp:extent cx="5066666" cy="2618509"/>
            <wp:effectExtent l="0" t="0" r="635" b="0"/>
            <wp:wrapNone/>
            <wp:docPr id="906257898"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6666" cy="26185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245D9E" w14:textId="77777777" w:rsidR="00C01278" w:rsidRDefault="00C01278" w:rsidP="006A5B03">
      <w:pPr>
        <w:pStyle w:val="af"/>
        <w:spacing w:line="360" w:lineRule="auto"/>
        <w:jc w:val="both"/>
        <w:rPr>
          <w:rFonts w:ascii="Times New Roman" w:hAnsi="Times New Roman" w:cs="Times New Roman"/>
          <w:sz w:val="28"/>
          <w:szCs w:val="28"/>
        </w:rPr>
      </w:pPr>
    </w:p>
    <w:p w14:paraId="7C275CF6" w14:textId="77777777" w:rsidR="00C01278" w:rsidRDefault="00C01278" w:rsidP="006A5B03">
      <w:pPr>
        <w:pStyle w:val="af"/>
        <w:spacing w:line="360" w:lineRule="auto"/>
        <w:jc w:val="both"/>
        <w:rPr>
          <w:rFonts w:ascii="Times New Roman" w:hAnsi="Times New Roman" w:cs="Times New Roman"/>
          <w:sz w:val="28"/>
          <w:szCs w:val="28"/>
        </w:rPr>
      </w:pPr>
    </w:p>
    <w:p w14:paraId="112634AF" w14:textId="77777777" w:rsidR="00C01278" w:rsidRDefault="00C01278" w:rsidP="006A5B03">
      <w:pPr>
        <w:pStyle w:val="af"/>
        <w:spacing w:line="360" w:lineRule="auto"/>
        <w:jc w:val="both"/>
        <w:rPr>
          <w:rFonts w:ascii="Times New Roman" w:hAnsi="Times New Roman" w:cs="Times New Roman"/>
          <w:sz w:val="28"/>
          <w:szCs w:val="28"/>
        </w:rPr>
      </w:pPr>
    </w:p>
    <w:p w14:paraId="08091530" w14:textId="77777777" w:rsidR="001140DA" w:rsidRDefault="001140DA" w:rsidP="006A5B03">
      <w:pPr>
        <w:pStyle w:val="af"/>
        <w:spacing w:line="360" w:lineRule="auto"/>
        <w:jc w:val="both"/>
        <w:rPr>
          <w:rFonts w:ascii="Times New Roman" w:hAnsi="Times New Roman" w:cs="Times New Roman"/>
          <w:sz w:val="28"/>
          <w:szCs w:val="28"/>
        </w:rPr>
      </w:pPr>
    </w:p>
    <w:p w14:paraId="12FE3E07" w14:textId="77777777" w:rsidR="001140DA" w:rsidRDefault="001140DA" w:rsidP="006A5B03">
      <w:pPr>
        <w:pStyle w:val="af"/>
        <w:spacing w:line="360" w:lineRule="auto"/>
        <w:jc w:val="both"/>
        <w:rPr>
          <w:rFonts w:ascii="Times New Roman" w:hAnsi="Times New Roman" w:cs="Times New Roman"/>
          <w:sz w:val="28"/>
          <w:szCs w:val="28"/>
        </w:rPr>
      </w:pPr>
    </w:p>
    <w:p w14:paraId="5C4998F3" w14:textId="77777777" w:rsidR="001140DA" w:rsidRDefault="001140DA" w:rsidP="006A5B03">
      <w:pPr>
        <w:pStyle w:val="af"/>
        <w:spacing w:line="360" w:lineRule="auto"/>
        <w:jc w:val="both"/>
        <w:rPr>
          <w:rFonts w:ascii="Times New Roman" w:hAnsi="Times New Roman" w:cs="Times New Roman"/>
          <w:sz w:val="28"/>
          <w:szCs w:val="28"/>
        </w:rPr>
      </w:pPr>
    </w:p>
    <w:p w14:paraId="7EECDE1E" w14:textId="77777777" w:rsidR="001140DA" w:rsidRDefault="001140DA" w:rsidP="006A5B03">
      <w:pPr>
        <w:pStyle w:val="af"/>
        <w:spacing w:line="360" w:lineRule="auto"/>
        <w:jc w:val="both"/>
        <w:rPr>
          <w:rFonts w:ascii="Times New Roman" w:hAnsi="Times New Roman" w:cs="Times New Roman"/>
          <w:sz w:val="28"/>
          <w:szCs w:val="28"/>
        </w:rPr>
      </w:pPr>
    </w:p>
    <w:p w14:paraId="74538385" w14:textId="4258FDB6" w:rsidR="001140DA" w:rsidRDefault="005B477B" w:rsidP="006A5B03">
      <w:pPr>
        <w:pStyle w:val="af"/>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Рисунок 14 – Окно защиты дисков и шифрования данных</w:t>
      </w:r>
    </w:p>
    <w:p w14:paraId="67B8F245" w14:textId="77777777" w:rsidR="009D1C2C" w:rsidRDefault="009D1C2C" w:rsidP="006A5B03">
      <w:pPr>
        <w:pStyle w:val="af"/>
        <w:spacing w:line="360" w:lineRule="auto"/>
        <w:jc w:val="both"/>
        <w:rPr>
          <w:rFonts w:ascii="Times New Roman" w:hAnsi="Times New Roman" w:cs="Times New Roman"/>
          <w:sz w:val="28"/>
          <w:szCs w:val="28"/>
        </w:rPr>
      </w:pPr>
    </w:p>
    <w:p w14:paraId="5EF14909" w14:textId="77777777" w:rsidR="00683A00" w:rsidRDefault="00683A00" w:rsidP="006A5B03">
      <w:pPr>
        <w:pStyle w:val="af"/>
        <w:spacing w:line="360" w:lineRule="auto"/>
        <w:jc w:val="both"/>
        <w:rPr>
          <w:rFonts w:ascii="Times New Roman" w:hAnsi="Times New Roman" w:cs="Times New Roman"/>
          <w:sz w:val="28"/>
          <w:szCs w:val="28"/>
        </w:rPr>
      </w:pPr>
    </w:p>
    <w:p w14:paraId="52F38928" w14:textId="77777777" w:rsidR="009D1FCD" w:rsidRDefault="009D1FCD" w:rsidP="006A5B03">
      <w:pPr>
        <w:pStyle w:val="af"/>
        <w:spacing w:line="360" w:lineRule="auto"/>
        <w:jc w:val="both"/>
        <w:rPr>
          <w:rFonts w:ascii="Times New Roman" w:hAnsi="Times New Roman" w:cs="Times New Roman"/>
          <w:sz w:val="28"/>
          <w:szCs w:val="28"/>
        </w:rPr>
      </w:pPr>
    </w:p>
    <w:p w14:paraId="618195A1" w14:textId="77777777" w:rsidR="009D1FCD" w:rsidRDefault="009D1FCD" w:rsidP="006A5B03">
      <w:pPr>
        <w:pStyle w:val="af"/>
        <w:spacing w:line="360" w:lineRule="auto"/>
        <w:jc w:val="both"/>
        <w:rPr>
          <w:rFonts w:ascii="Times New Roman" w:hAnsi="Times New Roman" w:cs="Times New Roman"/>
          <w:sz w:val="28"/>
          <w:szCs w:val="28"/>
        </w:rPr>
      </w:pPr>
    </w:p>
    <w:p w14:paraId="5D6848E3" w14:textId="77777777" w:rsidR="009D1FCD" w:rsidRDefault="009D1FCD" w:rsidP="006A5B03">
      <w:pPr>
        <w:pStyle w:val="af"/>
        <w:spacing w:line="360" w:lineRule="auto"/>
        <w:jc w:val="both"/>
        <w:rPr>
          <w:rFonts w:ascii="Times New Roman" w:hAnsi="Times New Roman" w:cs="Times New Roman"/>
          <w:sz w:val="28"/>
          <w:szCs w:val="28"/>
        </w:rPr>
      </w:pPr>
    </w:p>
    <w:p w14:paraId="7F298CD4" w14:textId="77777777" w:rsidR="009D1FCD" w:rsidRDefault="009D1FCD" w:rsidP="006A5B03">
      <w:pPr>
        <w:pStyle w:val="af"/>
        <w:spacing w:line="360" w:lineRule="auto"/>
        <w:jc w:val="both"/>
        <w:rPr>
          <w:rFonts w:ascii="Times New Roman" w:hAnsi="Times New Roman" w:cs="Times New Roman"/>
          <w:sz w:val="28"/>
          <w:szCs w:val="28"/>
        </w:rPr>
      </w:pPr>
    </w:p>
    <w:p w14:paraId="163E825B" w14:textId="77777777" w:rsidR="009D1FCD" w:rsidRDefault="009D1FCD" w:rsidP="006A5B03">
      <w:pPr>
        <w:pStyle w:val="af"/>
        <w:spacing w:line="360" w:lineRule="auto"/>
        <w:jc w:val="both"/>
        <w:rPr>
          <w:rFonts w:ascii="Times New Roman" w:hAnsi="Times New Roman" w:cs="Times New Roman"/>
          <w:sz w:val="28"/>
          <w:szCs w:val="28"/>
        </w:rPr>
      </w:pPr>
    </w:p>
    <w:p w14:paraId="76A47387" w14:textId="77777777" w:rsidR="009D1FCD" w:rsidRDefault="009D1FCD" w:rsidP="006A5B03">
      <w:pPr>
        <w:pStyle w:val="af"/>
        <w:spacing w:line="360" w:lineRule="auto"/>
        <w:jc w:val="both"/>
        <w:rPr>
          <w:rFonts w:ascii="Times New Roman" w:hAnsi="Times New Roman" w:cs="Times New Roman"/>
          <w:sz w:val="28"/>
          <w:szCs w:val="28"/>
        </w:rPr>
      </w:pPr>
    </w:p>
    <w:p w14:paraId="3E4CA689" w14:textId="77777777" w:rsidR="009D1FCD" w:rsidRDefault="009D1FCD" w:rsidP="006A5B03">
      <w:pPr>
        <w:pStyle w:val="af"/>
        <w:spacing w:line="360" w:lineRule="auto"/>
        <w:jc w:val="both"/>
        <w:rPr>
          <w:rFonts w:ascii="Times New Roman" w:hAnsi="Times New Roman" w:cs="Times New Roman"/>
          <w:sz w:val="28"/>
          <w:szCs w:val="28"/>
        </w:rPr>
      </w:pPr>
    </w:p>
    <w:p w14:paraId="45416706" w14:textId="77777777" w:rsidR="009D1FCD" w:rsidRDefault="009D1FCD" w:rsidP="006A5B03">
      <w:pPr>
        <w:pStyle w:val="af"/>
        <w:spacing w:line="360" w:lineRule="auto"/>
        <w:jc w:val="both"/>
        <w:rPr>
          <w:rFonts w:ascii="Times New Roman" w:hAnsi="Times New Roman" w:cs="Times New Roman"/>
          <w:sz w:val="28"/>
          <w:szCs w:val="28"/>
        </w:rPr>
      </w:pPr>
    </w:p>
    <w:p w14:paraId="0DDD270E" w14:textId="4052F77C" w:rsidR="000E0C78" w:rsidRDefault="000E0C78" w:rsidP="006A5B03">
      <w:pPr>
        <w:pStyle w:val="af"/>
        <w:numPr>
          <w:ilvl w:val="0"/>
          <w:numId w:val="24"/>
        </w:numPr>
        <w:tabs>
          <w:tab w:val="left" w:pos="1134"/>
        </w:tabs>
        <w:spacing w:line="360" w:lineRule="auto"/>
        <w:ind w:left="0" w:firstLine="709"/>
        <w:jc w:val="both"/>
        <w:rPr>
          <w:rFonts w:ascii="Times New Roman" w:hAnsi="Times New Roman" w:cs="Times New Roman"/>
          <w:b/>
          <w:sz w:val="32"/>
          <w:szCs w:val="28"/>
        </w:rPr>
      </w:pPr>
      <w:r w:rsidRPr="00A90D9C">
        <w:rPr>
          <w:rFonts w:ascii="Times New Roman" w:hAnsi="Times New Roman" w:cs="Times New Roman"/>
          <w:b/>
          <w:sz w:val="32"/>
          <w:szCs w:val="28"/>
        </w:rPr>
        <w:lastRenderedPageBreak/>
        <w:t>Вывод</w:t>
      </w:r>
      <w:r>
        <w:rPr>
          <w:rFonts w:ascii="Times New Roman" w:hAnsi="Times New Roman" w:cs="Times New Roman"/>
          <w:b/>
          <w:sz w:val="32"/>
          <w:szCs w:val="28"/>
        </w:rPr>
        <w:t>ы</w:t>
      </w:r>
    </w:p>
    <w:p w14:paraId="2E300D47" w14:textId="58D32A35" w:rsidR="00282424" w:rsidRPr="00A17F26" w:rsidRDefault="00282424" w:rsidP="00A17F26">
      <w:pPr>
        <w:pStyle w:val="af"/>
        <w:spacing w:line="360" w:lineRule="auto"/>
        <w:ind w:firstLine="709"/>
        <w:jc w:val="both"/>
        <w:rPr>
          <w:rFonts w:ascii="Times New Roman" w:hAnsi="Times New Roman" w:cs="Times New Roman"/>
          <w:sz w:val="28"/>
          <w:szCs w:val="28"/>
          <w:lang w:val="en-US"/>
        </w:rPr>
      </w:pPr>
      <w:r w:rsidRPr="00282424">
        <w:rPr>
          <w:rFonts w:ascii="Times New Roman" w:hAnsi="Times New Roman" w:cs="Times New Roman"/>
          <w:sz w:val="28"/>
          <w:szCs w:val="28"/>
        </w:rPr>
        <w:t xml:space="preserve">За время </w:t>
      </w:r>
      <w:r w:rsidR="00A17F26">
        <w:rPr>
          <w:rFonts w:ascii="Times New Roman" w:hAnsi="Times New Roman" w:cs="Times New Roman"/>
          <w:sz w:val="28"/>
          <w:szCs w:val="28"/>
        </w:rPr>
        <w:t>ознакомительной</w:t>
      </w:r>
      <w:r w:rsidRPr="00282424">
        <w:rPr>
          <w:rFonts w:ascii="Times New Roman" w:hAnsi="Times New Roman" w:cs="Times New Roman"/>
          <w:sz w:val="28"/>
          <w:szCs w:val="28"/>
        </w:rPr>
        <w:t xml:space="preserve"> практики в ООО "Газпром межрегионгаз инжиниринг" мной был получен комплексный практический опыт в области информационной безопасности. Наиболее ценным аспектом стало глубокое погружение в нормативно-правовую базу, регулирующую вопросы защиты информации в Российской Федерации. Я детально изучил не только основные федеральные законы (такие как 149-ФЗ, 152-ФЗ и 187-ФЗ), но и внутренние регламенты и стандарты компании, что позволило понять, как законодательные требования реализуются на практике в крупной корпоративной структуре.</w:t>
      </w:r>
    </w:p>
    <w:p w14:paraId="5B8F6490" w14:textId="0263ADED" w:rsidR="00282424" w:rsidRPr="00A17F26" w:rsidRDefault="00282424" w:rsidP="00A17F26">
      <w:pPr>
        <w:pStyle w:val="af"/>
        <w:spacing w:line="360" w:lineRule="auto"/>
        <w:ind w:firstLine="709"/>
        <w:jc w:val="both"/>
        <w:rPr>
          <w:rFonts w:ascii="Times New Roman" w:hAnsi="Times New Roman" w:cs="Times New Roman"/>
          <w:sz w:val="28"/>
          <w:szCs w:val="28"/>
          <w:lang w:val="en-US"/>
        </w:rPr>
      </w:pPr>
      <w:r w:rsidRPr="00282424">
        <w:rPr>
          <w:rFonts w:ascii="Times New Roman" w:hAnsi="Times New Roman" w:cs="Times New Roman"/>
          <w:sz w:val="28"/>
          <w:szCs w:val="28"/>
        </w:rPr>
        <w:t xml:space="preserve">Особое внимание было уделено работе с современными системами защиты информации. Практическое освоение </w:t>
      </w:r>
      <w:r w:rsidRPr="00282424">
        <w:rPr>
          <w:rFonts w:ascii="Times New Roman" w:hAnsi="Times New Roman" w:cs="Times New Roman"/>
          <w:sz w:val="28"/>
          <w:szCs w:val="28"/>
          <w:lang w:val="en-US"/>
        </w:rPr>
        <w:t>DLP</w:t>
      </w:r>
      <w:r w:rsidRPr="00282424">
        <w:rPr>
          <w:rFonts w:ascii="Times New Roman" w:hAnsi="Times New Roman" w:cs="Times New Roman"/>
          <w:sz w:val="28"/>
          <w:szCs w:val="28"/>
        </w:rPr>
        <w:t xml:space="preserve">-системы </w:t>
      </w:r>
      <w:r w:rsidRPr="00282424">
        <w:rPr>
          <w:rFonts w:ascii="Times New Roman" w:hAnsi="Times New Roman" w:cs="Times New Roman"/>
          <w:sz w:val="28"/>
          <w:szCs w:val="28"/>
          <w:lang w:val="en-US"/>
        </w:rPr>
        <w:t>InfoWatch</w:t>
      </w:r>
      <w:r w:rsidRPr="00282424">
        <w:rPr>
          <w:rFonts w:ascii="Times New Roman" w:hAnsi="Times New Roman" w:cs="Times New Roman"/>
          <w:sz w:val="28"/>
          <w:szCs w:val="28"/>
        </w:rPr>
        <w:t xml:space="preserve"> дало понимание принципов предотвращения утечек конфиденциальных данных через различные каналы передачи информации. Я получил ценный опыт настройки политик безопасности, анализа журналов событий и реагирования на потенциальные инциденты информационной безопасности.</w:t>
      </w:r>
    </w:p>
    <w:p w14:paraId="70A55494" w14:textId="26E8F52B" w:rsidR="00282424" w:rsidRPr="00A17F26" w:rsidRDefault="00282424" w:rsidP="00A17F26">
      <w:pPr>
        <w:pStyle w:val="af"/>
        <w:spacing w:line="360" w:lineRule="auto"/>
        <w:ind w:firstLine="709"/>
        <w:jc w:val="both"/>
        <w:rPr>
          <w:rFonts w:ascii="Times New Roman" w:hAnsi="Times New Roman" w:cs="Times New Roman"/>
          <w:sz w:val="28"/>
          <w:szCs w:val="28"/>
          <w:lang w:val="en-US"/>
        </w:rPr>
      </w:pPr>
      <w:r w:rsidRPr="00282424">
        <w:rPr>
          <w:rFonts w:ascii="Times New Roman" w:hAnsi="Times New Roman" w:cs="Times New Roman"/>
          <w:sz w:val="28"/>
          <w:szCs w:val="28"/>
        </w:rPr>
        <w:t xml:space="preserve">Значительная часть практики была посвящена работе с криптографическими средствами защиты. На примере </w:t>
      </w:r>
      <w:r w:rsidRPr="00282424">
        <w:rPr>
          <w:rFonts w:ascii="Times New Roman" w:hAnsi="Times New Roman" w:cs="Times New Roman"/>
          <w:sz w:val="28"/>
          <w:szCs w:val="28"/>
          <w:lang w:val="en-US"/>
        </w:rPr>
        <w:t>ViPNet</w:t>
      </w:r>
      <w:r w:rsidRPr="00282424">
        <w:rPr>
          <w:rFonts w:ascii="Times New Roman" w:hAnsi="Times New Roman" w:cs="Times New Roman"/>
          <w:sz w:val="28"/>
          <w:szCs w:val="28"/>
        </w:rPr>
        <w:t xml:space="preserve"> </w:t>
      </w:r>
      <w:r w:rsidRPr="00282424">
        <w:rPr>
          <w:rFonts w:ascii="Times New Roman" w:hAnsi="Times New Roman" w:cs="Times New Roman"/>
          <w:sz w:val="28"/>
          <w:szCs w:val="28"/>
          <w:lang w:val="en-US"/>
        </w:rPr>
        <w:t>Coordinator</w:t>
      </w:r>
      <w:r w:rsidRPr="00282424">
        <w:rPr>
          <w:rFonts w:ascii="Times New Roman" w:hAnsi="Times New Roman" w:cs="Times New Roman"/>
          <w:sz w:val="28"/>
          <w:szCs w:val="28"/>
        </w:rPr>
        <w:t xml:space="preserve"> </w:t>
      </w:r>
      <w:r w:rsidRPr="00282424">
        <w:rPr>
          <w:rFonts w:ascii="Times New Roman" w:hAnsi="Times New Roman" w:cs="Times New Roman"/>
          <w:sz w:val="28"/>
          <w:szCs w:val="28"/>
          <w:lang w:val="en-US"/>
        </w:rPr>
        <w:t>HW</w:t>
      </w:r>
      <w:r w:rsidRPr="00282424">
        <w:rPr>
          <w:rFonts w:ascii="Times New Roman" w:hAnsi="Times New Roman" w:cs="Times New Roman"/>
          <w:sz w:val="28"/>
          <w:szCs w:val="28"/>
        </w:rPr>
        <w:t xml:space="preserve">1000 </w:t>
      </w:r>
      <w:r w:rsidRPr="00282424">
        <w:rPr>
          <w:rFonts w:ascii="Times New Roman" w:hAnsi="Times New Roman" w:cs="Times New Roman"/>
          <w:sz w:val="28"/>
          <w:szCs w:val="28"/>
          <w:lang w:val="en-US"/>
        </w:rPr>
        <w:t>Q</w:t>
      </w:r>
      <w:r w:rsidRPr="00282424">
        <w:rPr>
          <w:rFonts w:ascii="Times New Roman" w:hAnsi="Times New Roman" w:cs="Times New Roman"/>
          <w:sz w:val="28"/>
          <w:szCs w:val="28"/>
        </w:rPr>
        <w:t xml:space="preserve">9 я изучил принципы построения защищенных </w:t>
      </w:r>
      <w:r w:rsidRPr="00282424">
        <w:rPr>
          <w:rFonts w:ascii="Times New Roman" w:hAnsi="Times New Roman" w:cs="Times New Roman"/>
          <w:sz w:val="28"/>
          <w:szCs w:val="28"/>
          <w:lang w:val="en-US"/>
        </w:rPr>
        <w:t>VPN</w:t>
      </w:r>
      <w:r w:rsidRPr="00282424">
        <w:rPr>
          <w:rFonts w:ascii="Times New Roman" w:hAnsi="Times New Roman" w:cs="Times New Roman"/>
          <w:sz w:val="28"/>
          <w:szCs w:val="28"/>
        </w:rPr>
        <w:t>-соединений, освоил базовые операции настройки криптографического шлюза и получил представление о современных подходах к защите сетевого трафика. Особую ценность имела возможность работать на реальном оборудовании, пусть и в тренировочном режиме.</w:t>
      </w:r>
    </w:p>
    <w:p w14:paraId="5886765D" w14:textId="5212421F" w:rsidR="00282424" w:rsidRPr="00A17F26" w:rsidRDefault="00282424" w:rsidP="00A17F26">
      <w:pPr>
        <w:pStyle w:val="af"/>
        <w:spacing w:line="360" w:lineRule="auto"/>
        <w:ind w:firstLine="709"/>
        <w:jc w:val="both"/>
        <w:rPr>
          <w:rFonts w:ascii="Times New Roman" w:hAnsi="Times New Roman" w:cs="Times New Roman"/>
          <w:sz w:val="28"/>
          <w:szCs w:val="28"/>
          <w:lang w:val="en-US"/>
        </w:rPr>
      </w:pPr>
      <w:r w:rsidRPr="00282424">
        <w:rPr>
          <w:rFonts w:ascii="Times New Roman" w:hAnsi="Times New Roman" w:cs="Times New Roman"/>
          <w:sz w:val="28"/>
          <w:szCs w:val="28"/>
        </w:rPr>
        <w:t xml:space="preserve">Важным направлением стало изучение отечественного программного обеспечения. Работа с операционной системой "Ред ОС" и офисным пакетом "Р7-Офис" продемонстрировала возможность полноценного импортозамещения зарубежных аналогов. Освоение специализированных решений, таких как "КриптоПРО </w:t>
      </w:r>
      <w:r w:rsidRPr="00282424">
        <w:rPr>
          <w:rFonts w:ascii="Times New Roman" w:hAnsi="Times New Roman" w:cs="Times New Roman"/>
          <w:sz w:val="28"/>
          <w:szCs w:val="28"/>
          <w:lang w:val="en-US"/>
        </w:rPr>
        <w:t>CSP</w:t>
      </w:r>
      <w:r w:rsidRPr="00282424">
        <w:rPr>
          <w:rFonts w:ascii="Times New Roman" w:hAnsi="Times New Roman" w:cs="Times New Roman"/>
          <w:sz w:val="28"/>
          <w:szCs w:val="28"/>
        </w:rPr>
        <w:t>" для работы с электронной подписью, "</w:t>
      </w:r>
      <w:r w:rsidRPr="00282424">
        <w:rPr>
          <w:rFonts w:ascii="Times New Roman" w:hAnsi="Times New Roman" w:cs="Times New Roman"/>
          <w:sz w:val="28"/>
          <w:szCs w:val="28"/>
          <w:lang w:val="en-US"/>
        </w:rPr>
        <w:t>Litoria</w:t>
      </w:r>
      <w:r w:rsidRPr="00282424">
        <w:rPr>
          <w:rFonts w:ascii="Times New Roman" w:hAnsi="Times New Roman" w:cs="Times New Roman"/>
          <w:sz w:val="28"/>
          <w:szCs w:val="28"/>
        </w:rPr>
        <w:t xml:space="preserve">" для управления </w:t>
      </w:r>
      <w:r w:rsidRPr="00282424">
        <w:rPr>
          <w:rFonts w:ascii="Times New Roman" w:hAnsi="Times New Roman" w:cs="Times New Roman"/>
          <w:sz w:val="28"/>
          <w:szCs w:val="28"/>
          <w:lang w:val="en-US"/>
        </w:rPr>
        <w:t>PKI</w:t>
      </w:r>
      <w:r w:rsidRPr="00282424">
        <w:rPr>
          <w:rFonts w:ascii="Times New Roman" w:hAnsi="Times New Roman" w:cs="Times New Roman"/>
          <w:sz w:val="28"/>
          <w:szCs w:val="28"/>
        </w:rPr>
        <w:t>-инфраструктурой и "</w:t>
      </w:r>
      <w:r w:rsidRPr="00282424">
        <w:rPr>
          <w:rFonts w:ascii="Times New Roman" w:hAnsi="Times New Roman" w:cs="Times New Roman"/>
          <w:sz w:val="28"/>
          <w:szCs w:val="28"/>
          <w:lang w:val="en-US"/>
        </w:rPr>
        <w:t>Secret</w:t>
      </w:r>
      <w:r w:rsidRPr="00282424">
        <w:rPr>
          <w:rFonts w:ascii="Times New Roman" w:hAnsi="Times New Roman" w:cs="Times New Roman"/>
          <w:sz w:val="28"/>
          <w:szCs w:val="28"/>
        </w:rPr>
        <w:t xml:space="preserve"> </w:t>
      </w:r>
      <w:r w:rsidRPr="00282424">
        <w:rPr>
          <w:rFonts w:ascii="Times New Roman" w:hAnsi="Times New Roman" w:cs="Times New Roman"/>
          <w:sz w:val="28"/>
          <w:szCs w:val="28"/>
          <w:lang w:val="en-US"/>
        </w:rPr>
        <w:t>Net</w:t>
      </w:r>
      <w:r w:rsidRPr="00282424">
        <w:rPr>
          <w:rFonts w:ascii="Times New Roman" w:hAnsi="Times New Roman" w:cs="Times New Roman"/>
          <w:sz w:val="28"/>
          <w:szCs w:val="28"/>
        </w:rPr>
        <w:t xml:space="preserve"> </w:t>
      </w:r>
      <w:r w:rsidRPr="00282424">
        <w:rPr>
          <w:rFonts w:ascii="Times New Roman" w:hAnsi="Times New Roman" w:cs="Times New Roman"/>
          <w:sz w:val="28"/>
          <w:szCs w:val="28"/>
          <w:lang w:val="en-US"/>
        </w:rPr>
        <w:t>Studio</w:t>
      </w:r>
      <w:r w:rsidRPr="00282424">
        <w:rPr>
          <w:rFonts w:ascii="Times New Roman" w:hAnsi="Times New Roman" w:cs="Times New Roman"/>
          <w:sz w:val="28"/>
          <w:szCs w:val="28"/>
        </w:rPr>
        <w:t>" для комплексной защиты рабочих станций, позволило получить представление о современных российских разработках в области информационной безопасности.</w:t>
      </w:r>
    </w:p>
    <w:p w14:paraId="3E4C97F6" w14:textId="217F6E63" w:rsidR="00282424" w:rsidRPr="00A17F26" w:rsidRDefault="00282424" w:rsidP="00A17F26">
      <w:pPr>
        <w:pStyle w:val="af"/>
        <w:spacing w:line="360" w:lineRule="auto"/>
        <w:ind w:firstLine="709"/>
        <w:jc w:val="both"/>
        <w:rPr>
          <w:rFonts w:ascii="Times New Roman" w:hAnsi="Times New Roman" w:cs="Times New Roman"/>
          <w:sz w:val="28"/>
          <w:szCs w:val="28"/>
          <w:lang w:val="en-US"/>
        </w:rPr>
      </w:pPr>
      <w:r w:rsidRPr="00282424">
        <w:rPr>
          <w:rFonts w:ascii="Times New Roman" w:hAnsi="Times New Roman" w:cs="Times New Roman"/>
          <w:sz w:val="28"/>
          <w:szCs w:val="28"/>
        </w:rPr>
        <w:lastRenderedPageBreak/>
        <w:t>В процессе практики мне также представилась возможность внести вклад в совершенствование системы защиты информации компании. В частности, были разработаны предложения по актуализации политик безопасности, касающихся резервного электропитания критически важного оборудования. Эти рекомендации учитывали как технические аспекты (требования к ИБП), так и организационные моменты (регламенты работы персонала).</w:t>
      </w:r>
    </w:p>
    <w:p w14:paraId="7B678C43" w14:textId="37CDF601" w:rsidR="003B3C63" w:rsidRDefault="00282424" w:rsidP="00282424">
      <w:pPr>
        <w:pStyle w:val="af"/>
        <w:spacing w:line="360" w:lineRule="auto"/>
        <w:ind w:firstLine="709"/>
        <w:jc w:val="both"/>
        <w:rPr>
          <w:rFonts w:ascii="Times New Roman" w:hAnsi="Times New Roman" w:cs="Times New Roman"/>
          <w:sz w:val="28"/>
          <w:szCs w:val="28"/>
          <w:lang w:val="en-US"/>
        </w:rPr>
      </w:pPr>
      <w:r w:rsidRPr="00282424">
        <w:rPr>
          <w:rFonts w:ascii="Times New Roman" w:hAnsi="Times New Roman" w:cs="Times New Roman"/>
          <w:sz w:val="28"/>
          <w:szCs w:val="28"/>
        </w:rPr>
        <w:t>В заключение хотелось бы отметить, что практика позволила не только закрепить теоретические знания, но и развить важные профессиональные навыки: анализ нормативных документов, работа со специализированным программным обеспечением, настройка оборудования информационной безопасности. Этот опыт станет прочной основой для моего дальнейшего профессионального роста в области защиты информации.</w:t>
      </w:r>
    </w:p>
    <w:p w14:paraId="658C7217" w14:textId="77777777" w:rsidR="00282424" w:rsidRDefault="00282424" w:rsidP="00282424">
      <w:pPr>
        <w:pStyle w:val="af"/>
        <w:ind w:firstLine="709"/>
        <w:jc w:val="both"/>
        <w:rPr>
          <w:rFonts w:ascii="Times New Roman" w:hAnsi="Times New Roman" w:cs="Times New Roman"/>
          <w:sz w:val="28"/>
          <w:szCs w:val="28"/>
        </w:rPr>
      </w:pPr>
    </w:p>
    <w:p w14:paraId="1D864C1F" w14:textId="77777777" w:rsidR="00683A00" w:rsidRDefault="00683A00" w:rsidP="00282424">
      <w:pPr>
        <w:pStyle w:val="af"/>
        <w:ind w:firstLine="709"/>
        <w:jc w:val="both"/>
        <w:rPr>
          <w:rFonts w:ascii="Times New Roman" w:hAnsi="Times New Roman" w:cs="Times New Roman"/>
          <w:sz w:val="28"/>
          <w:szCs w:val="28"/>
        </w:rPr>
      </w:pPr>
    </w:p>
    <w:p w14:paraId="0C478602" w14:textId="77777777" w:rsidR="00683A00" w:rsidRDefault="00683A00" w:rsidP="00282424">
      <w:pPr>
        <w:pStyle w:val="af"/>
        <w:ind w:firstLine="709"/>
        <w:jc w:val="both"/>
        <w:rPr>
          <w:rFonts w:ascii="Times New Roman" w:hAnsi="Times New Roman" w:cs="Times New Roman"/>
          <w:sz w:val="28"/>
          <w:szCs w:val="28"/>
        </w:rPr>
      </w:pPr>
    </w:p>
    <w:p w14:paraId="49344EF1" w14:textId="77777777" w:rsidR="00683A00" w:rsidRDefault="00683A00" w:rsidP="00282424">
      <w:pPr>
        <w:pStyle w:val="af"/>
        <w:ind w:firstLine="709"/>
        <w:jc w:val="both"/>
        <w:rPr>
          <w:rFonts w:ascii="Times New Roman" w:hAnsi="Times New Roman" w:cs="Times New Roman"/>
          <w:sz w:val="28"/>
          <w:szCs w:val="28"/>
        </w:rPr>
      </w:pPr>
    </w:p>
    <w:p w14:paraId="0A1A084C" w14:textId="77777777" w:rsidR="00683A00" w:rsidRDefault="00683A00" w:rsidP="00282424">
      <w:pPr>
        <w:pStyle w:val="af"/>
        <w:ind w:firstLine="709"/>
        <w:jc w:val="both"/>
        <w:rPr>
          <w:rFonts w:ascii="Times New Roman" w:hAnsi="Times New Roman" w:cs="Times New Roman"/>
          <w:sz w:val="28"/>
          <w:szCs w:val="28"/>
        </w:rPr>
      </w:pPr>
    </w:p>
    <w:p w14:paraId="24EEBC87" w14:textId="77777777" w:rsidR="00683A00" w:rsidRDefault="00683A00" w:rsidP="00282424">
      <w:pPr>
        <w:pStyle w:val="af"/>
        <w:ind w:firstLine="709"/>
        <w:jc w:val="both"/>
        <w:rPr>
          <w:rFonts w:ascii="Times New Roman" w:hAnsi="Times New Roman" w:cs="Times New Roman"/>
          <w:sz w:val="28"/>
          <w:szCs w:val="28"/>
        </w:rPr>
      </w:pPr>
    </w:p>
    <w:p w14:paraId="60D36D84" w14:textId="77777777" w:rsidR="00683A00" w:rsidRDefault="00683A00" w:rsidP="00282424">
      <w:pPr>
        <w:pStyle w:val="af"/>
        <w:ind w:firstLine="709"/>
        <w:jc w:val="both"/>
        <w:rPr>
          <w:rFonts w:ascii="Times New Roman" w:hAnsi="Times New Roman" w:cs="Times New Roman"/>
          <w:sz w:val="28"/>
          <w:szCs w:val="28"/>
        </w:rPr>
      </w:pPr>
    </w:p>
    <w:p w14:paraId="4264A161" w14:textId="77777777" w:rsidR="00683A00" w:rsidRDefault="00683A00" w:rsidP="00282424">
      <w:pPr>
        <w:pStyle w:val="af"/>
        <w:ind w:firstLine="709"/>
        <w:jc w:val="both"/>
        <w:rPr>
          <w:rFonts w:ascii="Times New Roman" w:hAnsi="Times New Roman" w:cs="Times New Roman"/>
          <w:sz w:val="28"/>
          <w:szCs w:val="28"/>
        </w:rPr>
      </w:pPr>
    </w:p>
    <w:p w14:paraId="0E1E81C1" w14:textId="77777777" w:rsidR="00683A00" w:rsidRDefault="00683A00" w:rsidP="00282424">
      <w:pPr>
        <w:pStyle w:val="af"/>
        <w:ind w:firstLine="709"/>
        <w:jc w:val="both"/>
        <w:rPr>
          <w:rFonts w:ascii="Times New Roman" w:hAnsi="Times New Roman" w:cs="Times New Roman"/>
          <w:sz w:val="28"/>
          <w:szCs w:val="28"/>
        </w:rPr>
      </w:pPr>
    </w:p>
    <w:p w14:paraId="00C781A3" w14:textId="77777777" w:rsidR="00683A00" w:rsidRDefault="00683A00" w:rsidP="00282424">
      <w:pPr>
        <w:pStyle w:val="af"/>
        <w:ind w:firstLine="709"/>
        <w:jc w:val="both"/>
        <w:rPr>
          <w:rFonts w:ascii="Times New Roman" w:hAnsi="Times New Roman" w:cs="Times New Roman"/>
          <w:sz w:val="28"/>
          <w:szCs w:val="28"/>
        </w:rPr>
      </w:pPr>
    </w:p>
    <w:p w14:paraId="1DC71DB0" w14:textId="77777777" w:rsidR="00683A00" w:rsidRDefault="00683A00" w:rsidP="00282424">
      <w:pPr>
        <w:pStyle w:val="af"/>
        <w:ind w:firstLine="709"/>
        <w:jc w:val="both"/>
        <w:rPr>
          <w:rFonts w:ascii="Times New Roman" w:hAnsi="Times New Roman" w:cs="Times New Roman"/>
          <w:sz w:val="28"/>
          <w:szCs w:val="28"/>
        </w:rPr>
      </w:pPr>
    </w:p>
    <w:p w14:paraId="4AA71030" w14:textId="77777777" w:rsidR="00683A00" w:rsidRDefault="00683A00" w:rsidP="00282424">
      <w:pPr>
        <w:pStyle w:val="af"/>
        <w:ind w:firstLine="709"/>
        <w:jc w:val="both"/>
        <w:rPr>
          <w:rFonts w:ascii="Times New Roman" w:hAnsi="Times New Roman" w:cs="Times New Roman"/>
          <w:sz w:val="28"/>
          <w:szCs w:val="28"/>
        </w:rPr>
      </w:pPr>
    </w:p>
    <w:p w14:paraId="507E3322" w14:textId="77777777" w:rsidR="00683A00" w:rsidRDefault="00683A00" w:rsidP="00282424">
      <w:pPr>
        <w:pStyle w:val="af"/>
        <w:ind w:firstLine="709"/>
        <w:jc w:val="both"/>
        <w:rPr>
          <w:rFonts w:ascii="Times New Roman" w:hAnsi="Times New Roman" w:cs="Times New Roman"/>
          <w:sz w:val="28"/>
          <w:szCs w:val="28"/>
        </w:rPr>
      </w:pPr>
    </w:p>
    <w:p w14:paraId="09ABF729" w14:textId="77777777" w:rsidR="00683A00" w:rsidRDefault="00683A00" w:rsidP="00282424">
      <w:pPr>
        <w:pStyle w:val="af"/>
        <w:ind w:firstLine="709"/>
        <w:jc w:val="both"/>
        <w:rPr>
          <w:rFonts w:ascii="Times New Roman" w:hAnsi="Times New Roman" w:cs="Times New Roman"/>
          <w:sz w:val="28"/>
          <w:szCs w:val="28"/>
        </w:rPr>
      </w:pPr>
    </w:p>
    <w:p w14:paraId="154C1F33" w14:textId="77777777" w:rsidR="00683A00" w:rsidRDefault="00683A00" w:rsidP="00282424">
      <w:pPr>
        <w:pStyle w:val="af"/>
        <w:ind w:firstLine="709"/>
        <w:jc w:val="both"/>
        <w:rPr>
          <w:rFonts w:ascii="Times New Roman" w:hAnsi="Times New Roman" w:cs="Times New Roman"/>
          <w:sz w:val="28"/>
          <w:szCs w:val="28"/>
        </w:rPr>
      </w:pPr>
    </w:p>
    <w:p w14:paraId="075596EE" w14:textId="77777777" w:rsidR="00683A00" w:rsidRDefault="00683A00" w:rsidP="00282424">
      <w:pPr>
        <w:pStyle w:val="af"/>
        <w:ind w:firstLine="709"/>
        <w:jc w:val="both"/>
        <w:rPr>
          <w:rFonts w:ascii="Times New Roman" w:hAnsi="Times New Roman" w:cs="Times New Roman"/>
          <w:sz w:val="28"/>
          <w:szCs w:val="28"/>
        </w:rPr>
      </w:pPr>
    </w:p>
    <w:p w14:paraId="05A9960D" w14:textId="77777777" w:rsidR="00683A00" w:rsidRDefault="00683A00" w:rsidP="00282424">
      <w:pPr>
        <w:pStyle w:val="af"/>
        <w:ind w:firstLine="709"/>
        <w:jc w:val="both"/>
        <w:rPr>
          <w:rFonts w:ascii="Times New Roman" w:hAnsi="Times New Roman" w:cs="Times New Roman"/>
          <w:sz w:val="28"/>
          <w:szCs w:val="28"/>
        </w:rPr>
      </w:pPr>
    </w:p>
    <w:p w14:paraId="2EB86A21" w14:textId="77777777" w:rsidR="00683A00" w:rsidRDefault="00683A00" w:rsidP="00282424">
      <w:pPr>
        <w:pStyle w:val="af"/>
        <w:ind w:firstLine="709"/>
        <w:jc w:val="both"/>
        <w:rPr>
          <w:rFonts w:ascii="Times New Roman" w:hAnsi="Times New Roman" w:cs="Times New Roman"/>
          <w:sz w:val="28"/>
          <w:szCs w:val="28"/>
        </w:rPr>
      </w:pPr>
    </w:p>
    <w:p w14:paraId="7C127AE1" w14:textId="77777777" w:rsidR="00683A00" w:rsidRDefault="00683A00" w:rsidP="00282424">
      <w:pPr>
        <w:pStyle w:val="af"/>
        <w:ind w:firstLine="709"/>
        <w:jc w:val="both"/>
        <w:rPr>
          <w:rFonts w:ascii="Times New Roman" w:hAnsi="Times New Roman" w:cs="Times New Roman"/>
          <w:sz w:val="28"/>
          <w:szCs w:val="28"/>
        </w:rPr>
      </w:pPr>
    </w:p>
    <w:p w14:paraId="7E23BD17" w14:textId="77777777" w:rsidR="00683A00" w:rsidRDefault="00683A00" w:rsidP="00282424">
      <w:pPr>
        <w:pStyle w:val="af"/>
        <w:ind w:firstLine="709"/>
        <w:jc w:val="both"/>
        <w:rPr>
          <w:rFonts w:ascii="Times New Roman" w:hAnsi="Times New Roman" w:cs="Times New Roman"/>
          <w:sz w:val="28"/>
          <w:szCs w:val="28"/>
        </w:rPr>
      </w:pPr>
    </w:p>
    <w:p w14:paraId="4D9DB15B" w14:textId="77777777" w:rsidR="00683A00" w:rsidRDefault="00683A00" w:rsidP="00282424">
      <w:pPr>
        <w:pStyle w:val="af"/>
        <w:ind w:firstLine="709"/>
        <w:jc w:val="both"/>
        <w:rPr>
          <w:rFonts w:ascii="Times New Roman" w:hAnsi="Times New Roman" w:cs="Times New Roman"/>
          <w:sz w:val="28"/>
          <w:szCs w:val="28"/>
        </w:rPr>
      </w:pPr>
    </w:p>
    <w:p w14:paraId="4D76F0F1" w14:textId="77777777" w:rsidR="00683A00" w:rsidRDefault="00683A00" w:rsidP="00282424">
      <w:pPr>
        <w:pStyle w:val="af"/>
        <w:ind w:firstLine="709"/>
        <w:jc w:val="both"/>
        <w:rPr>
          <w:rFonts w:ascii="Times New Roman" w:hAnsi="Times New Roman" w:cs="Times New Roman"/>
          <w:sz w:val="28"/>
          <w:szCs w:val="28"/>
        </w:rPr>
      </w:pPr>
    </w:p>
    <w:p w14:paraId="23723B9E" w14:textId="77777777" w:rsidR="00683A00" w:rsidRDefault="00683A00" w:rsidP="00282424">
      <w:pPr>
        <w:pStyle w:val="af"/>
        <w:ind w:firstLine="709"/>
        <w:jc w:val="both"/>
        <w:rPr>
          <w:rFonts w:ascii="Times New Roman" w:hAnsi="Times New Roman" w:cs="Times New Roman"/>
          <w:sz w:val="28"/>
          <w:szCs w:val="28"/>
        </w:rPr>
      </w:pPr>
    </w:p>
    <w:p w14:paraId="1E9E193E" w14:textId="77777777" w:rsidR="00855023" w:rsidRDefault="00855023" w:rsidP="00282424">
      <w:pPr>
        <w:pStyle w:val="af"/>
        <w:ind w:firstLine="709"/>
        <w:jc w:val="both"/>
        <w:rPr>
          <w:rFonts w:ascii="Times New Roman" w:hAnsi="Times New Roman" w:cs="Times New Roman"/>
          <w:sz w:val="28"/>
          <w:szCs w:val="28"/>
        </w:rPr>
      </w:pPr>
    </w:p>
    <w:p w14:paraId="1F7A16FE" w14:textId="77777777" w:rsidR="00855023" w:rsidRDefault="00855023" w:rsidP="00282424">
      <w:pPr>
        <w:pStyle w:val="af"/>
        <w:ind w:firstLine="709"/>
        <w:jc w:val="both"/>
        <w:rPr>
          <w:rFonts w:ascii="Times New Roman" w:hAnsi="Times New Roman" w:cs="Times New Roman"/>
          <w:sz w:val="28"/>
          <w:szCs w:val="28"/>
        </w:rPr>
      </w:pPr>
    </w:p>
    <w:p w14:paraId="4C0CAD3C" w14:textId="77777777" w:rsidR="00855023" w:rsidRDefault="00855023" w:rsidP="00282424">
      <w:pPr>
        <w:pStyle w:val="af"/>
        <w:ind w:firstLine="709"/>
        <w:jc w:val="both"/>
        <w:rPr>
          <w:rFonts w:ascii="Times New Roman" w:hAnsi="Times New Roman" w:cs="Times New Roman"/>
          <w:sz w:val="28"/>
          <w:szCs w:val="28"/>
        </w:rPr>
      </w:pPr>
    </w:p>
    <w:p w14:paraId="0F17FCB4" w14:textId="77777777" w:rsidR="00683A00" w:rsidRPr="00683A00" w:rsidRDefault="00683A00" w:rsidP="00282424">
      <w:pPr>
        <w:pStyle w:val="af"/>
        <w:ind w:firstLine="709"/>
        <w:jc w:val="both"/>
        <w:rPr>
          <w:rFonts w:ascii="Times New Roman" w:hAnsi="Times New Roman" w:cs="Times New Roman"/>
          <w:sz w:val="28"/>
          <w:szCs w:val="28"/>
        </w:rPr>
      </w:pPr>
    </w:p>
    <w:p w14:paraId="4CC1F969" w14:textId="77777777" w:rsidR="000E0C78" w:rsidRPr="0000603C" w:rsidRDefault="000E0C78" w:rsidP="006A5B03">
      <w:pPr>
        <w:pStyle w:val="af"/>
        <w:numPr>
          <w:ilvl w:val="0"/>
          <w:numId w:val="24"/>
        </w:numPr>
        <w:tabs>
          <w:tab w:val="left" w:pos="1134"/>
        </w:tabs>
        <w:spacing w:line="360" w:lineRule="auto"/>
        <w:ind w:left="0" w:firstLine="709"/>
        <w:jc w:val="both"/>
        <w:rPr>
          <w:rFonts w:ascii="Times New Roman" w:hAnsi="Times New Roman" w:cs="Times New Roman"/>
          <w:b/>
          <w:sz w:val="32"/>
          <w:szCs w:val="28"/>
        </w:rPr>
      </w:pPr>
      <w:r w:rsidRPr="00A90D9C">
        <w:rPr>
          <w:rFonts w:ascii="Times New Roman" w:hAnsi="Times New Roman" w:cs="Times New Roman"/>
          <w:b/>
          <w:sz w:val="32"/>
          <w:szCs w:val="28"/>
        </w:rPr>
        <w:lastRenderedPageBreak/>
        <w:t xml:space="preserve">Список </w:t>
      </w:r>
      <w:r>
        <w:rPr>
          <w:rFonts w:ascii="Times New Roman" w:hAnsi="Times New Roman" w:cs="Times New Roman"/>
          <w:b/>
          <w:sz w:val="32"/>
          <w:szCs w:val="28"/>
        </w:rPr>
        <w:t>использованных источников</w:t>
      </w:r>
    </w:p>
    <w:p w14:paraId="734FD1A8" w14:textId="4E5AB9CC" w:rsidR="000E0C78" w:rsidRPr="00293B2B" w:rsidRDefault="00EC3033" w:rsidP="006A5B03">
      <w:pPr>
        <w:pStyle w:val="a5"/>
        <w:widowControl/>
        <w:numPr>
          <w:ilvl w:val="0"/>
          <w:numId w:val="28"/>
        </w:numPr>
        <w:tabs>
          <w:tab w:val="left" w:pos="1134"/>
        </w:tabs>
        <w:autoSpaceDE/>
        <w:autoSpaceDN/>
        <w:adjustRightInd/>
        <w:spacing w:line="360" w:lineRule="auto"/>
        <w:ind w:left="0" w:firstLine="709"/>
        <w:contextualSpacing/>
        <w:rPr>
          <w:sz w:val="28"/>
          <w:szCs w:val="28"/>
        </w:rPr>
      </w:pPr>
      <w:r w:rsidRPr="00293B2B">
        <w:rPr>
          <w:sz w:val="28"/>
          <w:szCs w:val="28"/>
        </w:rPr>
        <w:t>Доктрина информационной безопасности Российской Федерации</w:t>
      </w:r>
      <w:r w:rsidR="000E0C78" w:rsidRPr="00293B2B">
        <w:rPr>
          <w:sz w:val="28"/>
          <w:szCs w:val="28"/>
        </w:rPr>
        <w:t xml:space="preserve"> [Электронный</w:t>
      </w:r>
      <w:r w:rsidRPr="00293B2B">
        <w:rPr>
          <w:sz w:val="28"/>
          <w:szCs w:val="28"/>
        </w:rPr>
        <w:t> </w:t>
      </w:r>
      <w:r w:rsidR="000E0C78" w:rsidRPr="00293B2B">
        <w:rPr>
          <w:sz w:val="28"/>
          <w:szCs w:val="28"/>
        </w:rPr>
        <w:t>ресурс].</w:t>
      </w:r>
      <w:r w:rsidRPr="00293B2B">
        <w:rPr>
          <w:sz w:val="28"/>
          <w:szCs w:val="28"/>
        </w:rPr>
        <w:t> </w:t>
      </w:r>
      <w:r w:rsidR="000E0C78" w:rsidRPr="00293B2B">
        <w:rPr>
          <w:sz w:val="28"/>
          <w:szCs w:val="28"/>
        </w:rPr>
        <w:t>–</w:t>
      </w:r>
      <w:r w:rsidRPr="00293B2B">
        <w:rPr>
          <w:sz w:val="28"/>
          <w:szCs w:val="28"/>
        </w:rPr>
        <w:t> </w:t>
      </w:r>
      <w:r w:rsidR="000E0C78" w:rsidRPr="00293B2B">
        <w:rPr>
          <w:sz w:val="28"/>
          <w:szCs w:val="28"/>
        </w:rPr>
        <w:t>Режим</w:t>
      </w:r>
      <w:r w:rsidRPr="00293B2B">
        <w:rPr>
          <w:sz w:val="28"/>
          <w:szCs w:val="28"/>
        </w:rPr>
        <w:t> </w:t>
      </w:r>
      <w:r w:rsidR="000E0C78" w:rsidRPr="00293B2B">
        <w:rPr>
          <w:sz w:val="28"/>
          <w:szCs w:val="28"/>
        </w:rPr>
        <w:t>доступа:</w:t>
      </w:r>
      <w:r w:rsidRPr="00293B2B">
        <w:rPr>
          <w:sz w:val="28"/>
          <w:szCs w:val="28"/>
        </w:rPr>
        <w:t> </w:t>
      </w:r>
      <w:hyperlink r:id="rId24" w:history="1">
        <w:r w:rsidRPr="00293B2B">
          <w:rPr>
            <w:rStyle w:val="af0"/>
            <w:sz w:val="28"/>
            <w:szCs w:val="28"/>
          </w:rPr>
          <w:t>https://www.mid.ru/ru/foreign_policy/official_documents/1539546/</w:t>
        </w:r>
      </w:hyperlink>
      <w:r w:rsidR="000E0C78" w:rsidRPr="00293B2B">
        <w:rPr>
          <w:sz w:val="28"/>
          <w:szCs w:val="28"/>
        </w:rPr>
        <w:t>. (Дата обращения: 2</w:t>
      </w:r>
      <w:r w:rsidRPr="00293B2B">
        <w:rPr>
          <w:sz w:val="28"/>
          <w:szCs w:val="28"/>
        </w:rPr>
        <w:t>6</w:t>
      </w:r>
      <w:r w:rsidR="000E0C78" w:rsidRPr="00293B2B">
        <w:rPr>
          <w:sz w:val="28"/>
          <w:szCs w:val="28"/>
        </w:rPr>
        <w:t>.06.202</w:t>
      </w:r>
      <w:r w:rsidR="006A5B03" w:rsidRPr="00293B2B">
        <w:rPr>
          <w:sz w:val="28"/>
          <w:szCs w:val="28"/>
        </w:rPr>
        <w:t>5</w:t>
      </w:r>
      <w:r w:rsidR="000E0C78" w:rsidRPr="00293B2B">
        <w:rPr>
          <w:sz w:val="28"/>
          <w:szCs w:val="28"/>
        </w:rPr>
        <w:t xml:space="preserve"> г.).</w:t>
      </w:r>
    </w:p>
    <w:p w14:paraId="58697619" w14:textId="77777777" w:rsidR="0066283D" w:rsidRDefault="000D05A2" w:rsidP="006A5B03">
      <w:pPr>
        <w:pStyle w:val="a5"/>
        <w:widowControl/>
        <w:numPr>
          <w:ilvl w:val="0"/>
          <w:numId w:val="28"/>
        </w:numPr>
        <w:tabs>
          <w:tab w:val="left" w:pos="1134"/>
        </w:tabs>
        <w:autoSpaceDE/>
        <w:autoSpaceDN/>
        <w:adjustRightInd/>
        <w:spacing w:line="360" w:lineRule="auto"/>
        <w:ind w:left="0" w:firstLine="709"/>
        <w:contextualSpacing/>
        <w:rPr>
          <w:sz w:val="28"/>
          <w:szCs w:val="28"/>
        </w:rPr>
      </w:pPr>
      <w:r w:rsidRPr="000D05A2">
        <w:rPr>
          <w:sz w:val="28"/>
          <w:szCs w:val="28"/>
          <w:lang w:val="en-US"/>
        </w:rPr>
        <w:t>Habr</w:t>
      </w:r>
      <w:r w:rsidRPr="000D05A2">
        <w:rPr>
          <w:sz w:val="28"/>
          <w:szCs w:val="28"/>
        </w:rPr>
        <w:t>.</w:t>
      </w:r>
      <w:r w:rsidRPr="000D05A2">
        <w:rPr>
          <w:sz w:val="28"/>
          <w:szCs w:val="28"/>
          <w:lang w:val="en-US"/>
        </w:rPr>
        <w:t> </w:t>
      </w:r>
      <w:r w:rsidRPr="000D05A2">
        <w:rPr>
          <w:sz w:val="28"/>
          <w:szCs w:val="28"/>
        </w:rPr>
        <w:t>Справочник</w:t>
      </w:r>
      <w:r w:rsidRPr="000D05A2">
        <w:rPr>
          <w:sz w:val="28"/>
          <w:szCs w:val="28"/>
          <w:lang w:val="en-US"/>
        </w:rPr>
        <w:t> </w:t>
      </w:r>
      <w:r w:rsidRPr="000D05A2">
        <w:rPr>
          <w:sz w:val="28"/>
          <w:szCs w:val="28"/>
        </w:rPr>
        <w:t>законодательства</w:t>
      </w:r>
      <w:r w:rsidRPr="000D05A2">
        <w:rPr>
          <w:sz w:val="28"/>
          <w:szCs w:val="28"/>
          <w:lang w:val="en-US"/>
        </w:rPr>
        <w:t> </w:t>
      </w:r>
      <w:r w:rsidRPr="000D05A2">
        <w:rPr>
          <w:sz w:val="28"/>
          <w:szCs w:val="28"/>
        </w:rPr>
        <w:t>РФ</w:t>
      </w:r>
      <w:r w:rsidRPr="000D05A2">
        <w:rPr>
          <w:sz w:val="28"/>
          <w:szCs w:val="28"/>
          <w:lang w:val="en-US"/>
        </w:rPr>
        <w:t> </w:t>
      </w:r>
      <w:r w:rsidRPr="000D05A2">
        <w:rPr>
          <w:sz w:val="28"/>
          <w:szCs w:val="28"/>
        </w:rPr>
        <w:t>в</w:t>
      </w:r>
      <w:r w:rsidRPr="000D05A2">
        <w:rPr>
          <w:sz w:val="28"/>
          <w:szCs w:val="28"/>
          <w:lang w:val="en-US"/>
        </w:rPr>
        <w:t> </w:t>
      </w:r>
      <w:r w:rsidRPr="000D05A2">
        <w:rPr>
          <w:sz w:val="28"/>
          <w:szCs w:val="28"/>
        </w:rPr>
        <w:t>области</w:t>
      </w:r>
      <w:r w:rsidRPr="000D05A2">
        <w:rPr>
          <w:sz w:val="28"/>
          <w:szCs w:val="28"/>
          <w:lang w:val="en-US"/>
        </w:rPr>
        <w:t> </w:t>
      </w:r>
      <w:r w:rsidRPr="000D05A2">
        <w:rPr>
          <w:sz w:val="28"/>
          <w:szCs w:val="28"/>
        </w:rPr>
        <w:t>информационной</w:t>
      </w:r>
      <w:r w:rsidRPr="000D05A2">
        <w:rPr>
          <w:sz w:val="28"/>
          <w:szCs w:val="28"/>
          <w:lang w:val="en-US"/>
        </w:rPr>
        <w:t> </w:t>
      </w:r>
    </w:p>
    <w:p w14:paraId="582B0208" w14:textId="40D8CE27" w:rsidR="000E0C78" w:rsidRPr="0066283D" w:rsidRDefault="000D05A2" w:rsidP="0066283D">
      <w:pPr>
        <w:widowControl/>
        <w:tabs>
          <w:tab w:val="left" w:pos="1134"/>
        </w:tabs>
        <w:autoSpaceDE/>
        <w:autoSpaceDN/>
        <w:adjustRightInd/>
        <w:spacing w:line="360" w:lineRule="auto"/>
        <w:contextualSpacing/>
        <w:rPr>
          <w:sz w:val="28"/>
          <w:szCs w:val="28"/>
        </w:rPr>
      </w:pPr>
      <w:r w:rsidRPr="0066283D">
        <w:rPr>
          <w:sz w:val="28"/>
          <w:szCs w:val="28"/>
        </w:rPr>
        <w:t>безопасности</w:t>
      </w:r>
      <w:r w:rsidRPr="0066283D">
        <w:rPr>
          <w:sz w:val="28"/>
          <w:szCs w:val="28"/>
          <w:lang w:val="en-US"/>
        </w:rPr>
        <w:t> </w:t>
      </w:r>
      <w:r w:rsidR="000E0C78" w:rsidRPr="0066283D">
        <w:rPr>
          <w:sz w:val="28"/>
          <w:szCs w:val="28"/>
        </w:rPr>
        <w:t>[Электронный</w:t>
      </w:r>
      <w:r w:rsidRPr="0066283D">
        <w:rPr>
          <w:sz w:val="28"/>
          <w:szCs w:val="28"/>
          <w:lang w:val="en-US"/>
        </w:rPr>
        <w:t> </w:t>
      </w:r>
      <w:r w:rsidR="000E0C78" w:rsidRPr="0066283D">
        <w:rPr>
          <w:sz w:val="28"/>
          <w:szCs w:val="28"/>
        </w:rPr>
        <w:t>ресурс].</w:t>
      </w:r>
      <w:r w:rsidRPr="0066283D">
        <w:rPr>
          <w:sz w:val="28"/>
          <w:szCs w:val="28"/>
          <w:lang w:val="en-US"/>
        </w:rPr>
        <w:t> </w:t>
      </w:r>
      <w:r w:rsidR="000E0C78" w:rsidRPr="0066283D">
        <w:rPr>
          <w:sz w:val="28"/>
          <w:szCs w:val="28"/>
        </w:rPr>
        <w:t>–</w:t>
      </w:r>
      <w:r w:rsidRPr="0066283D">
        <w:rPr>
          <w:sz w:val="28"/>
          <w:szCs w:val="28"/>
          <w:lang w:val="en-US"/>
        </w:rPr>
        <w:t> </w:t>
      </w:r>
      <w:r w:rsidR="000E0C78" w:rsidRPr="0066283D">
        <w:rPr>
          <w:sz w:val="28"/>
          <w:szCs w:val="28"/>
        </w:rPr>
        <w:t>Режим</w:t>
      </w:r>
      <w:r w:rsidRPr="0066283D">
        <w:rPr>
          <w:sz w:val="28"/>
          <w:szCs w:val="28"/>
          <w:lang w:val="en-US"/>
        </w:rPr>
        <w:t> </w:t>
      </w:r>
      <w:r w:rsidR="000E0C78" w:rsidRPr="0066283D">
        <w:rPr>
          <w:sz w:val="28"/>
          <w:szCs w:val="28"/>
        </w:rPr>
        <w:t>доступа:</w:t>
      </w:r>
      <w:r w:rsidRPr="0066283D">
        <w:rPr>
          <w:sz w:val="28"/>
          <w:szCs w:val="28"/>
          <w:lang w:val="en-US"/>
        </w:rPr>
        <w:t> </w:t>
      </w:r>
      <w:hyperlink r:id="rId25" w:history="1">
        <w:r w:rsidRPr="0066283D">
          <w:rPr>
            <w:rStyle w:val="af0"/>
            <w:sz w:val="28"/>
            <w:szCs w:val="28"/>
            <w:lang w:val="en-US"/>
          </w:rPr>
          <w:t>https</w:t>
        </w:r>
        <w:r w:rsidRPr="0066283D">
          <w:rPr>
            <w:rStyle w:val="af0"/>
            <w:sz w:val="28"/>
            <w:szCs w:val="28"/>
          </w:rPr>
          <w:t>://</w:t>
        </w:r>
        <w:r w:rsidRPr="0066283D">
          <w:rPr>
            <w:rStyle w:val="af0"/>
            <w:sz w:val="28"/>
            <w:szCs w:val="28"/>
            <w:lang w:val="en-US"/>
          </w:rPr>
          <w:t>habr</w:t>
        </w:r>
        <w:r w:rsidRPr="0066283D">
          <w:rPr>
            <w:rStyle w:val="af0"/>
            <w:sz w:val="28"/>
            <w:szCs w:val="28"/>
          </w:rPr>
          <w:t>.</w:t>
        </w:r>
        <w:r w:rsidRPr="0066283D">
          <w:rPr>
            <w:rStyle w:val="af0"/>
            <w:sz w:val="28"/>
            <w:szCs w:val="28"/>
            <w:lang w:val="en-US"/>
          </w:rPr>
          <w:t>com</w:t>
        </w:r>
        <w:r w:rsidRPr="0066283D">
          <w:rPr>
            <w:rStyle w:val="af0"/>
            <w:sz w:val="28"/>
            <w:szCs w:val="28"/>
          </w:rPr>
          <w:t>/</w:t>
        </w:r>
        <w:r w:rsidRPr="0066283D">
          <w:rPr>
            <w:rStyle w:val="af0"/>
            <w:sz w:val="28"/>
            <w:szCs w:val="28"/>
            <w:lang w:val="en-US"/>
          </w:rPr>
          <w:t>ru</w:t>
        </w:r>
        <w:r w:rsidRPr="0066283D">
          <w:rPr>
            <w:rStyle w:val="af0"/>
            <w:sz w:val="28"/>
            <w:szCs w:val="28"/>
          </w:rPr>
          <w:t>/</w:t>
        </w:r>
        <w:r w:rsidRPr="0066283D">
          <w:rPr>
            <w:rStyle w:val="af0"/>
            <w:sz w:val="28"/>
            <w:szCs w:val="28"/>
            <w:lang w:val="en-US"/>
          </w:rPr>
          <w:t>articles</w:t>
        </w:r>
        <w:r w:rsidRPr="0066283D">
          <w:rPr>
            <w:rStyle w:val="af0"/>
            <w:sz w:val="28"/>
            <w:szCs w:val="28"/>
          </w:rPr>
          <w:t>/432466/</w:t>
        </w:r>
      </w:hyperlink>
      <w:r w:rsidR="000E0C78" w:rsidRPr="0066283D">
        <w:rPr>
          <w:sz w:val="28"/>
          <w:szCs w:val="28"/>
        </w:rPr>
        <w:t xml:space="preserve">. (Дата обращения </w:t>
      </w:r>
      <w:r w:rsidR="00E51C88" w:rsidRPr="0066283D">
        <w:rPr>
          <w:sz w:val="28"/>
          <w:szCs w:val="28"/>
        </w:rPr>
        <w:t>26</w:t>
      </w:r>
      <w:r w:rsidR="000E0C78" w:rsidRPr="0066283D">
        <w:rPr>
          <w:sz w:val="28"/>
          <w:szCs w:val="28"/>
        </w:rPr>
        <w:t>.0</w:t>
      </w:r>
      <w:r w:rsidR="00D07A26" w:rsidRPr="0066283D">
        <w:rPr>
          <w:sz w:val="28"/>
          <w:szCs w:val="28"/>
        </w:rPr>
        <w:t>6</w:t>
      </w:r>
      <w:r w:rsidR="000E0C78" w:rsidRPr="0066283D">
        <w:rPr>
          <w:sz w:val="28"/>
          <w:szCs w:val="28"/>
        </w:rPr>
        <w:t>.202</w:t>
      </w:r>
      <w:r w:rsidR="006A5B03" w:rsidRPr="0066283D">
        <w:rPr>
          <w:sz w:val="28"/>
          <w:szCs w:val="28"/>
        </w:rPr>
        <w:t>5</w:t>
      </w:r>
      <w:r w:rsidR="000E0C78" w:rsidRPr="0066283D">
        <w:rPr>
          <w:sz w:val="28"/>
          <w:szCs w:val="28"/>
        </w:rPr>
        <w:t xml:space="preserve"> г.).</w:t>
      </w:r>
    </w:p>
    <w:p w14:paraId="7F365917" w14:textId="77777777" w:rsidR="00647F71" w:rsidRPr="00647F71" w:rsidRDefault="00810BAB" w:rsidP="006A5B03">
      <w:pPr>
        <w:pStyle w:val="a5"/>
        <w:widowControl/>
        <w:numPr>
          <w:ilvl w:val="0"/>
          <w:numId w:val="28"/>
        </w:numPr>
        <w:tabs>
          <w:tab w:val="left" w:pos="1134"/>
        </w:tabs>
        <w:autoSpaceDE/>
        <w:autoSpaceDN/>
        <w:adjustRightInd/>
        <w:spacing w:line="360" w:lineRule="auto"/>
        <w:ind w:left="0" w:firstLine="709"/>
        <w:contextualSpacing/>
        <w:rPr>
          <w:sz w:val="28"/>
          <w:szCs w:val="28"/>
        </w:rPr>
      </w:pPr>
      <w:r w:rsidRPr="00810BAB">
        <w:rPr>
          <w:sz w:val="28"/>
          <w:szCs w:val="28"/>
        </w:rPr>
        <w:t xml:space="preserve">Главная страница </w:t>
      </w:r>
      <w:r w:rsidRPr="00810BAB">
        <w:rPr>
          <w:sz w:val="28"/>
          <w:szCs w:val="28"/>
          <w:lang w:val="en-US"/>
        </w:rPr>
        <w:t>InfoWatch</w:t>
      </w:r>
      <w:r w:rsidR="000E0C78" w:rsidRPr="00810BAB">
        <w:rPr>
          <w:sz w:val="28"/>
          <w:szCs w:val="28"/>
        </w:rPr>
        <w:t xml:space="preserve"> [Электронный ресурс]. –</w:t>
      </w:r>
      <w:r w:rsidR="00647F71" w:rsidRPr="00647F71">
        <w:rPr>
          <w:sz w:val="28"/>
          <w:szCs w:val="28"/>
        </w:rPr>
        <w:t xml:space="preserve"> </w:t>
      </w:r>
      <w:r w:rsidR="000E0C78" w:rsidRPr="00810BAB">
        <w:rPr>
          <w:sz w:val="28"/>
          <w:szCs w:val="28"/>
        </w:rPr>
        <w:t>Режим доступа:</w:t>
      </w:r>
      <w:r w:rsidRPr="00810BAB">
        <w:t xml:space="preserve"> </w:t>
      </w:r>
      <w:hyperlink r:id="rId26" w:history="1">
        <w:r w:rsidRPr="00810BAB">
          <w:rPr>
            <w:rStyle w:val="af0"/>
            <w:sz w:val="28"/>
            <w:szCs w:val="28"/>
          </w:rPr>
          <w:t>https://www.infowatch.ru/?ysclid=mcnydpjc31626942498</w:t>
        </w:r>
      </w:hyperlink>
      <w:r w:rsidR="000E0C78" w:rsidRPr="00810BAB">
        <w:rPr>
          <w:sz w:val="28"/>
          <w:szCs w:val="28"/>
        </w:rPr>
        <w:t>.</w:t>
      </w:r>
      <w:r w:rsidRPr="00810BAB">
        <w:rPr>
          <w:sz w:val="28"/>
          <w:szCs w:val="28"/>
          <w:lang w:val="en-US"/>
        </w:rPr>
        <w:t> </w:t>
      </w:r>
    </w:p>
    <w:p w14:paraId="04F9CB3F" w14:textId="644CD7E9" w:rsidR="000E0C78" w:rsidRPr="00647F71" w:rsidRDefault="000E0C78" w:rsidP="00647F71">
      <w:pPr>
        <w:widowControl/>
        <w:tabs>
          <w:tab w:val="left" w:pos="1134"/>
        </w:tabs>
        <w:autoSpaceDE/>
        <w:autoSpaceDN/>
        <w:adjustRightInd/>
        <w:spacing w:line="360" w:lineRule="auto"/>
        <w:contextualSpacing/>
        <w:rPr>
          <w:sz w:val="28"/>
          <w:szCs w:val="28"/>
        </w:rPr>
      </w:pPr>
      <w:r w:rsidRPr="00647F71">
        <w:rPr>
          <w:sz w:val="28"/>
          <w:szCs w:val="28"/>
        </w:rPr>
        <w:t>(Дата</w:t>
      </w:r>
      <w:r w:rsidR="00810BAB" w:rsidRPr="00647F71">
        <w:rPr>
          <w:sz w:val="28"/>
          <w:szCs w:val="28"/>
          <w:lang w:val="en-US"/>
        </w:rPr>
        <w:t> </w:t>
      </w:r>
      <w:r w:rsidRPr="00647F71">
        <w:rPr>
          <w:sz w:val="28"/>
          <w:szCs w:val="28"/>
        </w:rPr>
        <w:t>обращения:</w:t>
      </w:r>
      <w:r w:rsidR="00810BAB" w:rsidRPr="00647F71">
        <w:rPr>
          <w:sz w:val="28"/>
          <w:szCs w:val="28"/>
          <w:lang w:val="en-US"/>
        </w:rPr>
        <w:t> </w:t>
      </w:r>
      <w:r w:rsidR="003C40DC">
        <w:rPr>
          <w:sz w:val="28"/>
          <w:szCs w:val="28"/>
          <w:lang w:val="en-US"/>
        </w:rPr>
        <w:t>27</w:t>
      </w:r>
      <w:r w:rsidRPr="00647F71">
        <w:rPr>
          <w:sz w:val="28"/>
          <w:szCs w:val="28"/>
        </w:rPr>
        <w:t>.06.202</w:t>
      </w:r>
      <w:r w:rsidR="006A5B03" w:rsidRPr="00647F71">
        <w:rPr>
          <w:sz w:val="28"/>
          <w:szCs w:val="28"/>
        </w:rPr>
        <w:t>5</w:t>
      </w:r>
      <w:r w:rsidRPr="00647F71">
        <w:rPr>
          <w:sz w:val="28"/>
          <w:szCs w:val="28"/>
        </w:rPr>
        <w:t xml:space="preserve"> г.).</w:t>
      </w:r>
    </w:p>
    <w:p w14:paraId="7DF6D74C" w14:textId="42C5F61E" w:rsidR="000E0C78" w:rsidRPr="00C9056E" w:rsidRDefault="00721DBD" w:rsidP="006A5B03">
      <w:pPr>
        <w:pStyle w:val="a5"/>
        <w:widowControl/>
        <w:numPr>
          <w:ilvl w:val="0"/>
          <w:numId w:val="28"/>
        </w:numPr>
        <w:tabs>
          <w:tab w:val="left" w:pos="1134"/>
        </w:tabs>
        <w:autoSpaceDE/>
        <w:autoSpaceDN/>
        <w:adjustRightInd/>
        <w:spacing w:line="360" w:lineRule="auto"/>
        <w:ind w:left="0" w:firstLine="709"/>
        <w:contextualSpacing/>
        <w:rPr>
          <w:sz w:val="28"/>
          <w:szCs w:val="28"/>
        </w:rPr>
      </w:pPr>
      <w:r w:rsidRPr="00C9056E">
        <w:rPr>
          <w:sz w:val="28"/>
          <w:szCs w:val="28"/>
        </w:rPr>
        <w:t>Руководство</w:t>
      </w:r>
      <w:r w:rsidR="00BA739F" w:rsidRPr="00C9056E">
        <w:rPr>
          <w:sz w:val="28"/>
          <w:szCs w:val="28"/>
        </w:rPr>
        <w:t> </w:t>
      </w:r>
      <w:r w:rsidRPr="00C9056E">
        <w:rPr>
          <w:sz w:val="28"/>
          <w:szCs w:val="28"/>
        </w:rPr>
        <w:t>пользователя</w:t>
      </w:r>
      <w:r w:rsidR="00BA739F" w:rsidRPr="00C9056E">
        <w:rPr>
          <w:sz w:val="28"/>
          <w:szCs w:val="28"/>
        </w:rPr>
        <w:t> </w:t>
      </w:r>
      <w:r w:rsidRPr="00C9056E">
        <w:rPr>
          <w:sz w:val="28"/>
          <w:szCs w:val="28"/>
          <w:lang w:val="en-US"/>
        </w:rPr>
        <w:t>InfoWatch</w:t>
      </w:r>
      <w:r w:rsidR="00BA739F" w:rsidRPr="00C9056E">
        <w:rPr>
          <w:sz w:val="28"/>
          <w:szCs w:val="28"/>
        </w:rPr>
        <w:t> </w:t>
      </w:r>
      <w:r w:rsidR="00F14F25" w:rsidRPr="00C9056E">
        <w:rPr>
          <w:sz w:val="28"/>
          <w:szCs w:val="28"/>
        </w:rPr>
        <w:t>[Электронный</w:t>
      </w:r>
      <w:r w:rsidR="00BA739F" w:rsidRPr="00C9056E">
        <w:rPr>
          <w:sz w:val="28"/>
          <w:szCs w:val="28"/>
        </w:rPr>
        <w:t> </w:t>
      </w:r>
      <w:r w:rsidR="00F14F25" w:rsidRPr="00C9056E">
        <w:rPr>
          <w:sz w:val="28"/>
          <w:szCs w:val="28"/>
        </w:rPr>
        <w:t>ресурс]</w:t>
      </w:r>
      <w:r w:rsidR="00BA739F" w:rsidRPr="00C9056E">
        <w:rPr>
          <w:sz w:val="28"/>
          <w:szCs w:val="28"/>
        </w:rPr>
        <w:t>. –</w:t>
      </w:r>
      <w:r w:rsidR="00BA739F" w:rsidRPr="00C9056E">
        <w:rPr>
          <w:sz w:val="28"/>
          <w:szCs w:val="28"/>
          <w:lang w:val="en-US"/>
        </w:rPr>
        <w:t> </w:t>
      </w:r>
      <w:r w:rsidR="00BA739F" w:rsidRPr="00C9056E">
        <w:rPr>
          <w:sz w:val="28"/>
          <w:szCs w:val="28"/>
        </w:rPr>
        <w:t>Режим</w:t>
      </w:r>
      <w:r w:rsidR="00BA739F" w:rsidRPr="00C9056E">
        <w:rPr>
          <w:sz w:val="28"/>
          <w:szCs w:val="28"/>
          <w:lang w:val="en-US"/>
        </w:rPr>
        <w:t> </w:t>
      </w:r>
      <w:r w:rsidR="00BA739F" w:rsidRPr="00C9056E">
        <w:rPr>
          <w:sz w:val="28"/>
          <w:szCs w:val="28"/>
        </w:rPr>
        <w:t>доступа:</w:t>
      </w:r>
      <w:r w:rsidR="00BA739F" w:rsidRPr="00C9056E">
        <w:rPr>
          <w:sz w:val="28"/>
          <w:szCs w:val="28"/>
          <w:lang w:val="en-US"/>
        </w:rPr>
        <w:t> </w:t>
      </w:r>
      <w:hyperlink r:id="rId27" w:history="1">
        <w:r w:rsidR="00BA739F" w:rsidRPr="00C9056E">
          <w:rPr>
            <w:rStyle w:val="af0"/>
            <w:sz w:val="28"/>
            <w:szCs w:val="28"/>
            <w:lang w:val="en-US"/>
          </w:rPr>
          <w:t>https</w:t>
        </w:r>
        <w:r w:rsidR="00BA739F" w:rsidRPr="00C9056E">
          <w:rPr>
            <w:rStyle w:val="af0"/>
            <w:sz w:val="28"/>
            <w:szCs w:val="28"/>
          </w:rPr>
          <w:t>://</w:t>
        </w:r>
        <w:r w:rsidR="00BA739F" w:rsidRPr="00C9056E">
          <w:rPr>
            <w:rStyle w:val="af0"/>
            <w:sz w:val="28"/>
            <w:szCs w:val="28"/>
            <w:lang w:val="en-US"/>
          </w:rPr>
          <w:t>reaskills</w:t>
        </w:r>
        <w:r w:rsidR="00BA739F" w:rsidRPr="00C9056E">
          <w:rPr>
            <w:rStyle w:val="af0"/>
            <w:sz w:val="28"/>
            <w:szCs w:val="28"/>
          </w:rPr>
          <w:t>.</w:t>
        </w:r>
        <w:r w:rsidR="00BA739F" w:rsidRPr="00C9056E">
          <w:rPr>
            <w:rStyle w:val="af0"/>
            <w:sz w:val="28"/>
            <w:szCs w:val="28"/>
            <w:lang w:val="en-US"/>
          </w:rPr>
          <w:t>ru</w:t>
        </w:r>
        <w:r w:rsidR="00BA739F" w:rsidRPr="00C9056E">
          <w:rPr>
            <w:rStyle w:val="af0"/>
            <w:sz w:val="28"/>
            <w:szCs w:val="28"/>
          </w:rPr>
          <w:t>/</w:t>
        </w:r>
        <w:r w:rsidR="00BA739F" w:rsidRPr="00C9056E">
          <w:rPr>
            <w:rStyle w:val="af0"/>
            <w:sz w:val="28"/>
            <w:szCs w:val="28"/>
            <w:lang w:val="en-US"/>
          </w:rPr>
          <w:t>media</w:t>
        </w:r>
        <w:r w:rsidR="00BA739F" w:rsidRPr="00C9056E">
          <w:rPr>
            <w:rStyle w:val="af0"/>
            <w:sz w:val="28"/>
            <w:szCs w:val="28"/>
          </w:rPr>
          <w:t>/</w:t>
        </w:r>
        <w:r w:rsidR="00BA739F" w:rsidRPr="00C9056E">
          <w:rPr>
            <w:rStyle w:val="af0"/>
            <w:sz w:val="28"/>
            <w:szCs w:val="28"/>
            <w:lang w:val="en-US"/>
          </w:rPr>
          <w:t>competences</w:t>
        </w:r>
        <w:r w:rsidR="00BA739F" w:rsidRPr="00C9056E">
          <w:rPr>
            <w:rStyle w:val="af0"/>
            <w:sz w:val="28"/>
            <w:szCs w:val="28"/>
          </w:rPr>
          <w:t>/</w:t>
        </w:r>
        <w:r w:rsidR="00BA739F" w:rsidRPr="00C9056E">
          <w:rPr>
            <w:rStyle w:val="af0"/>
            <w:sz w:val="28"/>
            <w:szCs w:val="28"/>
            <w:lang w:val="en-US"/>
          </w:rPr>
          <w:t>document</w:t>
        </w:r>
        <w:r w:rsidR="00BA739F" w:rsidRPr="00C9056E">
          <w:rPr>
            <w:rStyle w:val="af0"/>
            <w:sz w:val="28"/>
            <w:szCs w:val="28"/>
          </w:rPr>
          <w:t>/Корпоративная%20защита%20от%20внутренних%20угроз%20информационной%20безопасности/</w:t>
        </w:r>
        <w:r w:rsidR="00BA739F" w:rsidRPr="00C9056E">
          <w:rPr>
            <w:rStyle w:val="af0"/>
            <w:sz w:val="28"/>
            <w:szCs w:val="28"/>
            <w:lang w:val="en-US"/>
          </w:rPr>
          <w:t>REASkills</w:t>
        </w:r>
        <w:r w:rsidR="00BA739F" w:rsidRPr="00C9056E">
          <w:rPr>
            <w:rStyle w:val="af0"/>
            <w:sz w:val="28"/>
            <w:szCs w:val="28"/>
          </w:rPr>
          <w:t>%202024/Документация/</w:t>
        </w:r>
        <w:r w:rsidR="00BA739F" w:rsidRPr="00C9056E">
          <w:rPr>
            <w:rStyle w:val="af0"/>
            <w:sz w:val="28"/>
            <w:szCs w:val="28"/>
            <w:lang w:val="en-US"/>
          </w:rPr>
          <w:t>InfoWatch</w:t>
        </w:r>
        <w:r w:rsidR="00BA739F" w:rsidRPr="00C9056E">
          <w:rPr>
            <w:rStyle w:val="af0"/>
            <w:sz w:val="28"/>
            <w:szCs w:val="28"/>
          </w:rPr>
          <w:t>/</w:t>
        </w:r>
        <w:r w:rsidR="00BA739F" w:rsidRPr="00C9056E">
          <w:rPr>
            <w:rStyle w:val="af0"/>
            <w:sz w:val="28"/>
            <w:szCs w:val="28"/>
            <w:lang w:val="en-US"/>
          </w:rPr>
          <w:t>TM</w:t>
        </w:r>
        <w:r w:rsidR="00BA739F" w:rsidRPr="00C9056E">
          <w:rPr>
            <w:rStyle w:val="af0"/>
            <w:sz w:val="28"/>
            <w:szCs w:val="28"/>
          </w:rPr>
          <w:t>/</w:t>
        </w:r>
        <w:r w:rsidR="00BA739F" w:rsidRPr="00C9056E">
          <w:rPr>
            <w:rStyle w:val="af0"/>
            <w:sz w:val="28"/>
            <w:szCs w:val="28"/>
            <w:lang w:val="en-US"/>
          </w:rPr>
          <w:t>RHEL</w:t>
        </w:r>
        <w:r w:rsidR="00BA739F" w:rsidRPr="00C9056E">
          <w:rPr>
            <w:rStyle w:val="af0"/>
            <w:sz w:val="28"/>
            <w:szCs w:val="28"/>
          </w:rPr>
          <w:t>/</w:t>
        </w:r>
        <w:r w:rsidR="00BA739F" w:rsidRPr="00C9056E">
          <w:rPr>
            <w:rStyle w:val="af0"/>
            <w:sz w:val="28"/>
            <w:szCs w:val="28"/>
            <w:lang w:val="en-US"/>
          </w:rPr>
          <w:t>IWTM</w:t>
        </w:r>
        <w:r w:rsidR="00BA739F" w:rsidRPr="00C9056E">
          <w:rPr>
            <w:rStyle w:val="af0"/>
            <w:sz w:val="28"/>
            <w:szCs w:val="28"/>
          </w:rPr>
          <w:t>_7_8_</w:t>
        </w:r>
        <w:r w:rsidR="00BA739F" w:rsidRPr="00C9056E">
          <w:rPr>
            <w:rStyle w:val="af0"/>
            <w:sz w:val="28"/>
            <w:szCs w:val="28"/>
            <w:lang w:val="en-US"/>
          </w:rPr>
          <w:t>UserGuide</w:t>
        </w:r>
        <w:r w:rsidR="00BA739F" w:rsidRPr="00C9056E">
          <w:rPr>
            <w:rStyle w:val="af0"/>
            <w:sz w:val="28"/>
            <w:szCs w:val="28"/>
          </w:rPr>
          <w:t>_.</w:t>
        </w:r>
        <w:r w:rsidR="00BA739F" w:rsidRPr="00C9056E">
          <w:rPr>
            <w:rStyle w:val="af0"/>
            <w:sz w:val="28"/>
            <w:szCs w:val="28"/>
            <w:lang w:val="en-US"/>
          </w:rPr>
          <w:t>pdf</w:t>
        </w:r>
      </w:hyperlink>
      <w:r w:rsidR="00BA739F" w:rsidRPr="00C9056E">
        <w:rPr>
          <w:sz w:val="28"/>
          <w:szCs w:val="28"/>
        </w:rPr>
        <w:t>.</w:t>
      </w:r>
    </w:p>
    <w:p w14:paraId="2369AD20" w14:textId="1463FF26" w:rsidR="00BA739F" w:rsidRPr="00C9056E" w:rsidRDefault="00BA739F" w:rsidP="00BA739F">
      <w:pPr>
        <w:widowControl/>
        <w:tabs>
          <w:tab w:val="left" w:pos="1134"/>
        </w:tabs>
        <w:autoSpaceDE/>
        <w:autoSpaceDN/>
        <w:adjustRightInd/>
        <w:spacing w:line="360" w:lineRule="auto"/>
        <w:contextualSpacing/>
        <w:rPr>
          <w:sz w:val="28"/>
          <w:szCs w:val="28"/>
        </w:rPr>
      </w:pPr>
      <w:r w:rsidRPr="00C9056E">
        <w:rPr>
          <w:sz w:val="28"/>
          <w:szCs w:val="28"/>
        </w:rPr>
        <w:t>(Дата обращения</w:t>
      </w:r>
      <w:r w:rsidRPr="00C9056E">
        <w:rPr>
          <w:sz w:val="28"/>
          <w:szCs w:val="28"/>
          <w:lang w:val="en-US"/>
        </w:rPr>
        <w:t xml:space="preserve">: 27.06.2025 </w:t>
      </w:r>
      <w:r w:rsidRPr="00C9056E">
        <w:rPr>
          <w:sz w:val="28"/>
          <w:szCs w:val="28"/>
        </w:rPr>
        <w:t>г.)</w:t>
      </w:r>
      <w:r w:rsidR="00B27A00">
        <w:rPr>
          <w:sz w:val="28"/>
          <w:szCs w:val="28"/>
        </w:rPr>
        <w:t>.</w:t>
      </w:r>
    </w:p>
    <w:p w14:paraId="04756FE8" w14:textId="18120044" w:rsidR="00BE6C3F" w:rsidRDefault="00BE6C3F" w:rsidP="006A5B03">
      <w:pPr>
        <w:pStyle w:val="a5"/>
        <w:widowControl/>
        <w:numPr>
          <w:ilvl w:val="0"/>
          <w:numId w:val="28"/>
        </w:numPr>
        <w:tabs>
          <w:tab w:val="left" w:pos="1134"/>
        </w:tabs>
        <w:autoSpaceDE/>
        <w:autoSpaceDN/>
        <w:adjustRightInd/>
        <w:spacing w:line="360" w:lineRule="auto"/>
        <w:ind w:left="0" w:firstLine="709"/>
        <w:contextualSpacing/>
        <w:rPr>
          <w:spacing w:val="-4"/>
          <w:sz w:val="28"/>
          <w:szCs w:val="28"/>
        </w:rPr>
      </w:pPr>
      <w:r w:rsidRPr="00BE6C3F">
        <w:rPr>
          <w:spacing w:val="-4"/>
          <w:sz w:val="28"/>
          <w:szCs w:val="28"/>
        </w:rPr>
        <w:t>ViPNet</w:t>
      </w:r>
      <w:r>
        <w:rPr>
          <w:spacing w:val="-4"/>
          <w:sz w:val="28"/>
          <w:szCs w:val="28"/>
        </w:rPr>
        <w:t> </w:t>
      </w:r>
      <w:r w:rsidRPr="00BE6C3F">
        <w:rPr>
          <w:spacing w:val="-4"/>
          <w:sz w:val="28"/>
          <w:szCs w:val="28"/>
        </w:rPr>
        <w:t>Administrator</w:t>
      </w:r>
      <w:r w:rsidR="00C36863">
        <w:rPr>
          <w:spacing w:val="-4"/>
          <w:sz w:val="28"/>
          <w:szCs w:val="28"/>
        </w:rPr>
        <w:t>.</w:t>
      </w:r>
      <w:r>
        <w:rPr>
          <w:spacing w:val="-4"/>
          <w:sz w:val="28"/>
          <w:szCs w:val="28"/>
        </w:rPr>
        <w:t> </w:t>
      </w:r>
      <w:r w:rsidR="00C36863">
        <w:rPr>
          <w:spacing w:val="-4"/>
          <w:sz w:val="28"/>
          <w:szCs w:val="28"/>
        </w:rPr>
        <w:t>У</w:t>
      </w:r>
      <w:r w:rsidRPr="00BE6C3F">
        <w:rPr>
          <w:spacing w:val="-4"/>
          <w:sz w:val="28"/>
          <w:szCs w:val="28"/>
        </w:rPr>
        <w:t>достоверяющий</w:t>
      </w:r>
      <w:r>
        <w:rPr>
          <w:spacing w:val="-4"/>
          <w:sz w:val="28"/>
          <w:szCs w:val="28"/>
        </w:rPr>
        <w:t> </w:t>
      </w:r>
      <w:r w:rsidRPr="00BE6C3F">
        <w:rPr>
          <w:spacing w:val="-4"/>
          <w:sz w:val="28"/>
          <w:szCs w:val="28"/>
        </w:rPr>
        <w:t>и</w:t>
      </w:r>
      <w:r>
        <w:rPr>
          <w:spacing w:val="-4"/>
          <w:sz w:val="28"/>
          <w:szCs w:val="28"/>
        </w:rPr>
        <w:t> </w:t>
      </w:r>
      <w:r w:rsidRPr="00BE6C3F">
        <w:rPr>
          <w:spacing w:val="-4"/>
          <w:sz w:val="28"/>
          <w:szCs w:val="28"/>
        </w:rPr>
        <w:t>ключевой</w:t>
      </w:r>
      <w:r>
        <w:rPr>
          <w:spacing w:val="-4"/>
          <w:sz w:val="28"/>
          <w:szCs w:val="28"/>
        </w:rPr>
        <w:t> </w:t>
      </w:r>
      <w:r w:rsidRPr="00BE6C3F">
        <w:rPr>
          <w:spacing w:val="-4"/>
          <w:sz w:val="28"/>
          <w:szCs w:val="28"/>
        </w:rPr>
        <w:t>центр</w:t>
      </w:r>
      <w:r>
        <w:rPr>
          <w:spacing w:val="-4"/>
          <w:sz w:val="28"/>
          <w:szCs w:val="28"/>
        </w:rPr>
        <w:t> </w:t>
      </w:r>
      <w:r w:rsidRPr="00BE6C3F">
        <w:rPr>
          <w:spacing w:val="-4"/>
          <w:sz w:val="28"/>
          <w:szCs w:val="28"/>
        </w:rPr>
        <w:t>3.2</w:t>
      </w:r>
      <w:r>
        <w:rPr>
          <w:spacing w:val="-4"/>
          <w:sz w:val="28"/>
          <w:szCs w:val="28"/>
        </w:rPr>
        <w:t> </w:t>
      </w:r>
      <w:r w:rsidR="000E0C78" w:rsidRPr="00E3482E">
        <w:rPr>
          <w:spacing w:val="-4"/>
          <w:sz w:val="28"/>
          <w:szCs w:val="28"/>
        </w:rPr>
        <w:t>[Электрон</w:t>
      </w:r>
      <w:r>
        <w:rPr>
          <w:spacing w:val="-4"/>
          <w:sz w:val="28"/>
          <w:szCs w:val="28"/>
        </w:rPr>
        <w:t>-</w:t>
      </w:r>
      <w:r w:rsidR="000E0C78" w:rsidRPr="00E3482E">
        <w:rPr>
          <w:spacing w:val="-4"/>
          <w:sz w:val="28"/>
          <w:szCs w:val="28"/>
        </w:rPr>
        <w:t>ный</w:t>
      </w:r>
      <w:r>
        <w:rPr>
          <w:spacing w:val="-4"/>
          <w:sz w:val="28"/>
          <w:szCs w:val="28"/>
        </w:rPr>
        <w:t> </w:t>
      </w:r>
      <w:r w:rsidR="000E0C78" w:rsidRPr="00E3482E">
        <w:rPr>
          <w:spacing w:val="-4"/>
          <w:sz w:val="28"/>
          <w:szCs w:val="28"/>
        </w:rPr>
        <w:t>ресурс].</w:t>
      </w:r>
      <w:r>
        <w:rPr>
          <w:spacing w:val="-4"/>
          <w:sz w:val="28"/>
          <w:szCs w:val="28"/>
        </w:rPr>
        <w:t> </w:t>
      </w:r>
      <w:r w:rsidR="000E0C78" w:rsidRPr="00E3482E">
        <w:rPr>
          <w:spacing w:val="-4"/>
          <w:sz w:val="28"/>
          <w:szCs w:val="28"/>
        </w:rPr>
        <w:t>–</w:t>
      </w:r>
      <w:r>
        <w:rPr>
          <w:spacing w:val="-4"/>
          <w:sz w:val="28"/>
          <w:szCs w:val="28"/>
        </w:rPr>
        <w:t> </w:t>
      </w:r>
      <w:r w:rsidR="000E0C78" w:rsidRPr="00E3482E">
        <w:rPr>
          <w:spacing w:val="-4"/>
          <w:sz w:val="28"/>
          <w:szCs w:val="28"/>
        </w:rPr>
        <w:t>Режим</w:t>
      </w:r>
      <w:r>
        <w:rPr>
          <w:spacing w:val="-4"/>
          <w:sz w:val="28"/>
          <w:szCs w:val="28"/>
        </w:rPr>
        <w:t> </w:t>
      </w:r>
      <w:r w:rsidR="000E0C78" w:rsidRPr="00E3482E">
        <w:rPr>
          <w:spacing w:val="-4"/>
          <w:sz w:val="28"/>
          <w:szCs w:val="28"/>
        </w:rPr>
        <w:t>доступа:</w:t>
      </w:r>
      <w:r>
        <w:t> </w:t>
      </w:r>
      <w:hyperlink r:id="rId28" w:history="1">
        <w:r w:rsidR="00010F8D" w:rsidRPr="00E3482E">
          <w:rPr>
            <w:rStyle w:val="af0"/>
            <w:spacing w:val="-4"/>
            <w:sz w:val="28"/>
            <w:szCs w:val="28"/>
          </w:rPr>
          <w:t>https://itsec2012.ru/files/file-046.pdf</w:t>
        </w:r>
      </w:hyperlink>
      <w:r w:rsidR="000E0C78" w:rsidRPr="00E3482E">
        <w:rPr>
          <w:spacing w:val="-4"/>
          <w:sz w:val="28"/>
          <w:szCs w:val="28"/>
        </w:rPr>
        <w:t>.</w:t>
      </w:r>
    </w:p>
    <w:p w14:paraId="01AE6D48" w14:textId="2852DCD1" w:rsidR="000E0C78" w:rsidRPr="00BE6C3F" w:rsidRDefault="000E0C78" w:rsidP="00BE6C3F">
      <w:pPr>
        <w:widowControl/>
        <w:tabs>
          <w:tab w:val="left" w:pos="1134"/>
        </w:tabs>
        <w:autoSpaceDE/>
        <w:autoSpaceDN/>
        <w:adjustRightInd/>
        <w:spacing w:line="360" w:lineRule="auto"/>
        <w:contextualSpacing/>
        <w:rPr>
          <w:spacing w:val="-4"/>
          <w:sz w:val="28"/>
          <w:szCs w:val="28"/>
        </w:rPr>
      </w:pPr>
      <w:r w:rsidRPr="00BE6C3F">
        <w:rPr>
          <w:spacing w:val="-4"/>
          <w:sz w:val="28"/>
          <w:szCs w:val="28"/>
        </w:rPr>
        <w:t xml:space="preserve">(Дата обращения: </w:t>
      </w:r>
      <w:r w:rsidR="00570BE1" w:rsidRPr="00BE6C3F">
        <w:rPr>
          <w:sz w:val="28"/>
          <w:szCs w:val="28"/>
        </w:rPr>
        <w:t>30</w:t>
      </w:r>
      <w:r w:rsidRPr="00BE6C3F">
        <w:rPr>
          <w:sz w:val="28"/>
          <w:szCs w:val="28"/>
        </w:rPr>
        <w:t>.0</w:t>
      </w:r>
      <w:r w:rsidR="006F78F4" w:rsidRPr="00BE6C3F">
        <w:rPr>
          <w:sz w:val="28"/>
          <w:szCs w:val="28"/>
        </w:rPr>
        <w:t>6</w:t>
      </w:r>
      <w:r w:rsidRPr="00BE6C3F">
        <w:rPr>
          <w:sz w:val="28"/>
          <w:szCs w:val="28"/>
        </w:rPr>
        <w:t>.202</w:t>
      </w:r>
      <w:r w:rsidR="006A5B03" w:rsidRPr="00BE6C3F">
        <w:rPr>
          <w:sz w:val="28"/>
          <w:szCs w:val="28"/>
        </w:rPr>
        <w:t>5</w:t>
      </w:r>
      <w:r w:rsidRPr="00BE6C3F">
        <w:rPr>
          <w:sz w:val="28"/>
          <w:szCs w:val="28"/>
        </w:rPr>
        <w:t> г.</w:t>
      </w:r>
      <w:r w:rsidRPr="00BE6C3F">
        <w:rPr>
          <w:spacing w:val="-4"/>
          <w:sz w:val="28"/>
          <w:szCs w:val="28"/>
        </w:rPr>
        <w:t>).</w:t>
      </w:r>
    </w:p>
    <w:p w14:paraId="282F708D" w14:textId="6ECB64EF" w:rsidR="003B3C63" w:rsidRPr="00C92647" w:rsidRDefault="006F78F4" w:rsidP="003B3C63">
      <w:pPr>
        <w:pStyle w:val="a5"/>
        <w:widowControl/>
        <w:numPr>
          <w:ilvl w:val="0"/>
          <w:numId w:val="28"/>
        </w:numPr>
        <w:tabs>
          <w:tab w:val="left" w:pos="1134"/>
        </w:tabs>
        <w:autoSpaceDE/>
        <w:autoSpaceDN/>
        <w:adjustRightInd/>
        <w:spacing w:line="360" w:lineRule="auto"/>
        <w:ind w:left="0" w:firstLine="709"/>
        <w:contextualSpacing/>
        <w:rPr>
          <w:sz w:val="28"/>
          <w:szCs w:val="28"/>
        </w:rPr>
      </w:pPr>
      <w:r w:rsidRPr="00C92647">
        <w:rPr>
          <w:sz w:val="28"/>
          <w:szCs w:val="28"/>
        </w:rPr>
        <w:t xml:space="preserve">ПАК </w:t>
      </w:r>
      <w:r w:rsidRPr="00C92647">
        <w:rPr>
          <w:sz w:val="28"/>
          <w:szCs w:val="28"/>
          <w:lang w:val="en-US"/>
        </w:rPr>
        <w:t>VipNet</w:t>
      </w:r>
      <w:r w:rsidRPr="00C92647">
        <w:rPr>
          <w:sz w:val="28"/>
          <w:szCs w:val="28"/>
        </w:rPr>
        <w:t xml:space="preserve"> </w:t>
      </w:r>
      <w:r w:rsidRPr="00C92647">
        <w:rPr>
          <w:sz w:val="28"/>
          <w:szCs w:val="28"/>
          <w:lang w:val="en-US"/>
        </w:rPr>
        <w:t>Coordinator</w:t>
      </w:r>
      <w:r w:rsidRPr="00C92647">
        <w:rPr>
          <w:sz w:val="28"/>
          <w:szCs w:val="28"/>
        </w:rPr>
        <w:t xml:space="preserve"> </w:t>
      </w:r>
      <w:r w:rsidRPr="00C92647">
        <w:rPr>
          <w:sz w:val="28"/>
          <w:szCs w:val="28"/>
          <w:lang w:val="en-US"/>
        </w:rPr>
        <w:t>HW</w:t>
      </w:r>
      <w:r w:rsidRPr="00C92647">
        <w:rPr>
          <w:sz w:val="28"/>
          <w:szCs w:val="28"/>
        </w:rPr>
        <w:t xml:space="preserve"> [Электронный ресурс]. </w:t>
      </w:r>
      <w:r w:rsidRPr="00C92647">
        <w:rPr>
          <w:spacing w:val="-4"/>
          <w:sz w:val="28"/>
          <w:szCs w:val="28"/>
        </w:rPr>
        <w:t xml:space="preserve">– Режим доступа: </w:t>
      </w:r>
      <w:hyperlink r:id="rId29" w:history="1">
        <w:r w:rsidR="001A08D6" w:rsidRPr="00A92F87">
          <w:rPr>
            <w:rStyle w:val="af0"/>
            <w:spacing w:val="-4"/>
            <w:sz w:val="28"/>
            <w:szCs w:val="28"/>
          </w:rPr>
          <w:t>https://itsec2012.ru/files/file-066.pdf</w:t>
        </w:r>
      </w:hyperlink>
      <w:r w:rsidRPr="00C92647">
        <w:rPr>
          <w:spacing w:val="-4"/>
          <w:sz w:val="28"/>
          <w:szCs w:val="28"/>
        </w:rPr>
        <w:t xml:space="preserve">. </w:t>
      </w:r>
      <w:r w:rsidRPr="001A08D6">
        <w:rPr>
          <w:spacing w:val="-4"/>
          <w:sz w:val="28"/>
          <w:szCs w:val="28"/>
        </w:rPr>
        <w:t>(</w:t>
      </w:r>
      <w:r w:rsidRPr="00C92647">
        <w:rPr>
          <w:spacing w:val="-4"/>
          <w:sz w:val="28"/>
          <w:szCs w:val="28"/>
        </w:rPr>
        <w:t>Дата об</w:t>
      </w:r>
      <w:r w:rsidR="00E17BB4">
        <w:rPr>
          <w:spacing w:val="-4"/>
          <w:sz w:val="28"/>
          <w:szCs w:val="28"/>
        </w:rPr>
        <w:t>ращения</w:t>
      </w:r>
      <w:r w:rsidRPr="001A08D6">
        <w:rPr>
          <w:spacing w:val="-4"/>
          <w:sz w:val="28"/>
          <w:szCs w:val="28"/>
        </w:rPr>
        <w:t xml:space="preserve">: 01.07.2025 </w:t>
      </w:r>
      <w:r w:rsidRPr="00C92647">
        <w:rPr>
          <w:spacing w:val="-4"/>
          <w:sz w:val="28"/>
          <w:szCs w:val="28"/>
        </w:rPr>
        <w:t>г.</w:t>
      </w:r>
      <w:r w:rsidRPr="001A08D6">
        <w:rPr>
          <w:spacing w:val="-4"/>
          <w:sz w:val="28"/>
          <w:szCs w:val="28"/>
        </w:rPr>
        <w:t>)</w:t>
      </w:r>
      <w:r w:rsidRPr="00C92647">
        <w:rPr>
          <w:spacing w:val="-4"/>
          <w:sz w:val="28"/>
          <w:szCs w:val="28"/>
        </w:rPr>
        <w:t>.</w:t>
      </w:r>
    </w:p>
    <w:p w14:paraId="2CC91953" w14:textId="57012AD6" w:rsidR="001A08D6" w:rsidRPr="00C246D6" w:rsidRDefault="001A08D6" w:rsidP="001A08D6">
      <w:pPr>
        <w:pStyle w:val="a5"/>
        <w:widowControl/>
        <w:numPr>
          <w:ilvl w:val="0"/>
          <w:numId w:val="28"/>
        </w:numPr>
        <w:tabs>
          <w:tab w:val="left" w:pos="1134"/>
        </w:tabs>
        <w:autoSpaceDE/>
        <w:autoSpaceDN/>
        <w:adjustRightInd/>
        <w:spacing w:line="360" w:lineRule="auto"/>
        <w:ind w:left="0" w:firstLine="709"/>
        <w:contextualSpacing/>
        <w:rPr>
          <w:sz w:val="28"/>
          <w:szCs w:val="28"/>
        </w:rPr>
      </w:pPr>
      <w:r w:rsidRPr="00C246D6">
        <w:rPr>
          <w:sz w:val="28"/>
          <w:szCs w:val="28"/>
        </w:rPr>
        <w:t xml:space="preserve">Документация «Ред ОС» [Электронный ресурс]. </w:t>
      </w:r>
      <w:r w:rsidRPr="00C246D6">
        <w:rPr>
          <w:spacing w:val="-4"/>
          <w:sz w:val="28"/>
          <w:szCs w:val="28"/>
        </w:rPr>
        <w:t xml:space="preserve">– Режим доступа: </w:t>
      </w:r>
      <w:hyperlink r:id="rId30" w:history="1">
        <w:r w:rsidRPr="00C246D6">
          <w:rPr>
            <w:rStyle w:val="af0"/>
            <w:sz w:val="28"/>
            <w:szCs w:val="28"/>
          </w:rPr>
          <w:t>https://redos.red-soft.ru/product/docs/</w:t>
        </w:r>
      </w:hyperlink>
      <w:r w:rsidRPr="00C246D6">
        <w:rPr>
          <w:sz w:val="28"/>
          <w:szCs w:val="28"/>
        </w:rPr>
        <w:t xml:space="preserve">. </w:t>
      </w:r>
      <w:r w:rsidRPr="00C246D6">
        <w:rPr>
          <w:sz w:val="28"/>
          <w:szCs w:val="28"/>
          <w:lang w:val="en-US"/>
        </w:rPr>
        <w:t>(</w:t>
      </w:r>
      <w:r w:rsidRPr="00C246D6">
        <w:rPr>
          <w:sz w:val="28"/>
          <w:szCs w:val="28"/>
        </w:rPr>
        <w:t>Дата об</w:t>
      </w:r>
      <w:r w:rsidR="00E17BB4">
        <w:rPr>
          <w:sz w:val="28"/>
          <w:szCs w:val="28"/>
        </w:rPr>
        <w:t>ращени</w:t>
      </w:r>
      <w:r w:rsidRPr="00C246D6">
        <w:rPr>
          <w:sz w:val="28"/>
          <w:szCs w:val="28"/>
        </w:rPr>
        <w:t>я</w:t>
      </w:r>
      <w:r w:rsidRPr="00C246D6">
        <w:rPr>
          <w:sz w:val="28"/>
          <w:szCs w:val="28"/>
          <w:lang w:val="en-US"/>
        </w:rPr>
        <w:t xml:space="preserve">: 02.07.2025 </w:t>
      </w:r>
      <w:r w:rsidRPr="00C246D6">
        <w:rPr>
          <w:sz w:val="28"/>
          <w:szCs w:val="28"/>
        </w:rPr>
        <w:t>г.</w:t>
      </w:r>
      <w:r w:rsidRPr="00C246D6">
        <w:rPr>
          <w:sz w:val="28"/>
          <w:szCs w:val="28"/>
          <w:lang w:val="en-US"/>
        </w:rPr>
        <w:t>)</w:t>
      </w:r>
      <w:r w:rsidRPr="00C246D6">
        <w:rPr>
          <w:sz w:val="28"/>
          <w:szCs w:val="28"/>
        </w:rPr>
        <w:t>.</w:t>
      </w:r>
    </w:p>
    <w:p w14:paraId="1F672528" w14:textId="5760B48A" w:rsidR="00A323E0" w:rsidRPr="00527F11" w:rsidRDefault="001B4A95" w:rsidP="00D32C33">
      <w:pPr>
        <w:pStyle w:val="a5"/>
        <w:widowControl/>
        <w:numPr>
          <w:ilvl w:val="0"/>
          <w:numId w:val="28"/>
        </w:numPr>
        <w:tabs>
          <w:tab w:val="left" w:pos="1134"/>
        </w:tabs>
        <w:autoSpaceDE/>
        <w:autoSpaceDN/>
        <w:adjustRightInd/>
        <w:spacing w:line="360" w:lineRule="auto"/>
        <w:ind w:left="0" w:firstLine="709"/>
        <w:contextualSpacing/>
        <w:rPr>
          <w:sz w:val="28"/>
          <w:szCs w:val="28"/>
        </w:rPr>
      </w:pPr>
      <w:r w:rsidRPr="00527F11">
        <w:rPr>
          <w:sz w:val="28"/>
          <w:szCs w:val="28"/>
        </w:rPr>
        <w:t>Документация по настройке и эксплуатации</w:t>
      </w:r>
      <w:r w:rsidR="00376B5A" w:rsidRPr="00527F11">
        <w:rPr>
          <w:sz w:val="28"/>
          <w:szCs w:val="28"/>
        </w:rPr>
        <w:t xml:space="preserve">. Построение </w:t>
      </w:r>
      <w:r w:rsidRPr="00527F11">
        <w:rPr>
          <w:sz w:val="28"/>
          <w:szCs w:val="28"/>
        </w:rPr>
        <w:t>базовой защиты «</w:t>
      </w:r>
      <w:r w:rsidRPr="00527F11">
        <w:rPr>
          <w:sz w:val="28"/>
          <w:szCs w:val="28"/>
          <w:lang w:val="en-US"/>
        </w:rPr>
        <w:t>Secret</w:t>
      </w:r>
      <w:r w:rsidRPr="00527F11">
        <w:rPr>
          <w:sz w:val="28"/>
          <w:szCs w:val="28"/>
        </w:rPr>
        <w:t xml:space="preserve"> </w:t>
      </w:r>
      <w:r w:rsidRPr="00527F11">
        <w:rPr>
          <w:sz w:val="28"/>
          <w:szCs w:val="28"/>
          <w:lang w:val="en-US"/>
        </w:rPr>
        <w:t>Net</w:t>
      </w:r>
      <w:r w:rsidR="00F7030B" w:rsidRPr="00527F11">
        <w:rPr>
          <w:sz w:val="28"/>
          <w:szCs w:val="28"/>
        </w:rPr>
        <w:t> </w:t>
      </w:r>
      <w:r w:rsidRPr="00527F11">
        <w:rPr>
          <w:sz w:val="28"/>
          <w:szCs w:val="28"/>
          <w:lang w:val="en-US"/>
        </w:rPr>
        <w:t>Studio</w:t>
      </w:r>
      <w:r w:rsidRPr="00527F11">
        <w:rPr>
          <w:sz w:val="28"/>
          <w:szCs w:val="28"/>
        </w:rPr>
        <w:t>»</w:t>
      </w:r>
      <w:r w:rsidR="00F7030B" w:rsidRPr="00527F11">
        <w:rPr>
          <w:sz w:val="28"/>
          <w:szCs w:val="28"/>
        </w:rPr>
        <w:t> </w:t>
      </w:r>
      <w:r w:rsidRPr="00527F11">
        <w:rPr>
          <w:sz w:val="28"/>
          <w:szCs w:val="28"/>
        </w:rPr>
        <w:t>[Электронный</w:t>
      </w:r>
      <w:r w:rsidR="00F7030B" w:rsidRPr="00527F11">
        <w:rPr>
          <w:sz w:val="28"/>
          <w:szCs w:val="28"/>
        </w:rPr>
        <w:t> </w:t>
      </w:r>
      <w:r w:rsidRPr="00527F11">
        <w:rPr>
          <w:sz w:val="28"/>
          <w:szCs w:val="28"/>
        </w:rPr>
        <w:t>ресурс].</w:t>
      </w:r>
      <w:r w:rsidR="00F7030B" w:rsidRPr="00527F11">
        <w:rPr>
          <w:sz w:val="28"/>
          <w:szCs w:val="28"/>
        </w:rPr>
        <w:t> </w:t>
      </w:r>
      <w:r w:rsidR="00F7030B" w:rsidRPr="00527F11">
        <w:rPr>
          <w:spacing w:val="-4"/>
          <w:sz w:val="28"/>
          <w:szCs w:val="28"/>
        </w:rPr>
        <w:t>– Режим доступа: </w:t>
      </w:r>
    </w:p>
    <w:p w14:paraId="34B94FB2" w14:textId="63C2C3DE" w:rsidR="00A1009C" w:rsidRDefault="00376B5A" w:rsidP="00A1009C">
      <w:pPr>
        <w:widowControl/>
        <w:tabs>
          <w:tab w:val="left" w:pos="1134"/>
        </w:tabs>
        <w:autoSpaceDE/>
        <w:autoSpaceDN/>
        <w:adjustRightInd/>
        <w:spacing w:line="360" w:lineRule="auto"/>
        <w:contextualSpacing/>
        <w:rPr>
          <w:spacing w:val="-4"/>
          <w:sz w:val="28"/>
          <w:szCs w:val="28"/>
        </w:rPr>
      </w:pPr>
      <w:hyperlink r:id="rId31" w:history="1">
        <w:r w:rsidRPr="00A92F87">
          <w:rPr>
            <w:rStyle w:val="af0"/>
            <w:spacing w:val="-4"/>
            <w:sz w:val="28"/>
            <w:szCs w:val="28"/>
          </w:rPr>
          <w:t>https://www.securitycode.net/upload/iblock/a28/Admin%20Guide%20-%20Setting%20-%20Basics%20and%20Base%20protection.pdf</w:t>
        </w:r>
      </w:hyperlink>
      <w:r w:rsidR="00E17BB4">
        <w:rPr>
          <w:spacing w:val="-4"/>
          <w:sz w:val="28"/>
          <w:szCs w:val="28"/>
        </w:rPr>
        <w:t>. (Дата обращения</w:t>
      </w:r>
      <w:r w:rsidR="00E17BB4">
        <w:rPr>
          <w:spacing w:val="-4"/>
          <w:sz w:val="28"/>
          <w:szCs w:val="28"/>
          <w:lang w:val="en-US"/>
        </w:rPr>
        <w:t xml:space="preserve">: </w:t>
      </w:r>
      <w:r w:rsidR="00A81D95">
        <w:rPr>
          <w:spacing w:val="-4"/>
          <w:sz w:val="28"/>
          <w:szCs w:val="28"/>
          <w:lang w:val="en-US"/>
        </w:rPr>
        <w:t>02.07.2025</w:t>
      </w:r>
      <w:r w:rsidR="00D52E7A">
        <w:rPr>
          <w:spacing w:val="-4"/>
          <w:sz w:val="28"/>
          <w:szCs w:val="28"/>
          <w:lang w:val="en-US"/>
        </w:rPr>
        <w:t xml:space="preserve"> </w:t>
      </w:r>
      <w:r w:rsidR="00D52E7A">
        <w:rPr>
          <w:spacing w:val="-4"/>
          <w:sz w:val="28"/>
          <w:szCs w:val="28"/>
        </w:rPr>
        <w:t>г.</w:t>
      </w:r>
      <w:r w:rsidR="00E17BB4">
        <w:rPr>
          <w:spacing w:val="-4"/>
          <w:sz w:val="28"/>
          <w:szCs w:val="28"/>
        </w:rPr>
        <w:t>)</w:t>
      </w:r>
      <w:r w:rsidR="00D52E7A">
        <w:rPr>
          <w:spacing w:val="-4"/>
          <w:sz w:val="28"/>
          <w:szCs w:val="28"/>
        </w:rPr>
        <w:t>.</w:t>
      </w:r>
    </w:p>
    <w:p w14:paraId="7436582E" w14:textId="77777777" w:rsidR="002F529D" w:rsidRDefault="00E00A8C" w:rsidP="00E00A8C">
      <w:pPr>
        <w:pStyle w:val="a5"/>
        <w:widowControl/>
        <w:numPr>
          <w:ilvl w:val="0"/>
          <w:numId w:val="28"/>
        </w:numPr>
        <w:tabs>
          <w:tab w:val="left" w:pos="1134"/>
        </w:tabs>
        <w:autoSpaceDE/>
        <w:autoSpaceDN/>
        <w:adjustRightInd/>
        <w:spacing w:line="360" w:lineRule="auto"/>
        <w:ind w:left="0" w:firstLine="709"/>
        <w:contextualSpacing/>
        <w:rPr>
          <w:spacing w:val="-4"/>
          <w:sz w:val="28"/>
          <w:szCs w:val="28"/>
        </w:rPr>
      </w:pPr>
      <w:r>
        <w:rPr>
          <w:spacing w:val="-4"/>
          <w:sz w:val="28"/>
          <w:szCs w:val="28"/>
        </w:rPr>
        <w:t>Принципы построения «</w:t>
      </w:r>
      <w:r>
        <w:rPr>
          <w:spacing w:val="-4"/>
          <w:sz w:val="28"/>
          <w:szCs w:val="28"/>
          <w:lang w:val="en-US"/>
        </w:rPr>
        <w:t>Secret</w:t>
      </w:r>
      <w:r>
        <w:rPr>
          <w:spacing w:val="-4"/>
          <w:sz w:val="28"/>
          <w:szCs w:val="28"/>
        </w:rPr>
        <w:t> </w:t>
      </w:r>
      <w:r>
        <w:rPr>
          <w:spacing w:val="-4"/>
          <w:sz w:val="28"/>
          <w:szCs w:val="28"/>
          <w:lang w:val="en-US"/>
        </w:rPr>
        <w:t>Net</w:t>
      </w:r>
      <w:r>
        <w:rPr>
          <w:spacing w:val="-4"/>
          <w:sz w:val="28"/>
          <w:szCs w:val="28"/>
        </w:rPr>
        <w:t> </w:t>
      </w:r>
      <w:r>
        <w:rPr>
          <w:spacing w:val="-4"/>
          <w:sz w:val="28"/>
          <w:szCs w:val="28"/>
          <w:lang w:val="en-US"/>
        </w:rPr>
        <w:t>Studio</w:t>
      </w:r>
      <w:r>
        <w:rPr>
          <w:spacing w:val="-4"/>
          <w:sz w:val="28"/>
          <w:szCs w:val="28"/>
        </w:rPr>
        <w:t>» </w:t>
      </w:r>
      <w:r w:rsidRPr="00E00A8C">
        <w:rPr>
          <w:spacing w:val="-4"/>
          <w:sz w:val="28"/>
          <w:szCs w:val="28"/>
        </w:rPr>
        <w:t>[</w:t>
      </w:r>
      <w:r>
        <w:rPr>
          <w:spacing w:val="-4"/>
          <w:sz w:val="28"/>
          <w:szCs w:val="28"/>
        </w:rPr>
        <w:t>Электронный ресурс</w:t>
      </w:r>
      <w:r w:rsidRPr="00E00A8C">
        <w:rPr>
          <w:spacing w:val="-4"/>
          <w:sz w:val="28"/>
          <w:szCs w:val="28"/>
        </w:rPr>
        <w:t>]</w:t>
      </w:r>
      <w:r>
        <w:rPr>
          <w:spacing w:val="-4"/>
          <w:sz w:val="28"/>
          <w:szCs w:val="28"/>
        </w:rPr>
        <w:t>. </w:t>
      </w:r>
    </w:p>
    <w:p w14:paraId="22B40AA8" w14:textId="5791085E" w:rsidR="00A1009C" w:rsidRDefault="002F529D" w:rsidP="00E00A8C">
      <w:pPr>
        <w:widowControl/>
        <w:tabs>
          <w:tab w:val="left" w:pos="1134"/>
        </w:tabs>
        <w:autoSpaceDE/>
        <w:autoSpaceDN/>
        <w:adjustRightInd/>
        <w:spacing w:line="360" w:lineRule="auto"/>
        <w:contextualSpacing/>
        <w:rPr>
          <w:spacing w:val="-4"/>
          <w:sz w:val="28"/>
          <w:szCs w:val="28"/>
        </w:rPr>
      </w:pPr>
      <w:r w:rsidRPr="00527F11">
        <w:rPr>
          <w:spacing w:val="-4"/>
          <w:sz w:val="28"/>
          <w:szCs w:val="28"/>
        </w:rPr>
        <w:t>–</w:t>
      </w:r>
      <w:r>
        <w:rPr>
          <w:spacing w:val="-4"/>
          <w:sz w:val="28"/>
          <w:szCs w:val="28"/>
        </w:rPr>
        <w:t> </w:t>
      </w:r>
      <w:r w:rsidR="00E00A8C" w:rsidRPr="00E00A8C">
        <w:rPr>
          <w:spacing w:val="-4"/>
          <w:sz w:val="28"/>
          <w:szCs w:val="28"/>
        </w:rPr>
        <w:t>Режим доступа: </w:t>
      </w:r>
      <w:hyperlink r:id="rId32" w:history="1">
        <w:r w:rsidR="00E00A8C" w:rsidRPr="00E00A8C">
          <w:rPr>
            <w:rStyle w:val="af0"/>
            <w:spacing w:val="-4"/>
            <w:sz w:val="28"/>
            <w:szCs w:val="28"/>
          </w:rPr>
          <w:t>https://www.securitycode.ru/upload/iblock/2ce/Руководство%20администратора.%20Принципы%20построения.pdf</w:t>
        </w:r>
      </w:hyperlink>
      <w:r w:rsidR="004832A7">
        <w:rPr>
          <w:spacing w:val="-4"/>
          <w:sz w:val="28"/>
          <w:szCs w:val="28"/>
        </w:rPr>
        <w:t xml:space="preserve"> (Дата обращения</w:t>
      </w:r>
      <w:r w:rsidR="004832A7" w:rsidRPr="00440049">
        <w:rPr>
          <w:spacing w:val="-4"/>
          <w:sz w:val="28"/>
          <w:szCs w:val="28"/>
        </w:rPr>
        <w:t xml:space="preserve">: 03.07.2025 </w:t>
      </w:r>
      <w:r w:rsidR="004832A7">
        <w:rPr>
          <w:spacing w:val="-4"/>
          <w:sz w:val="28"/>
          <w:szCs w:val="28"/>
        </w:rPr>
        <w:t>г.).</w:t>
      </w:r>
    </w:p>
    <w:p w14:paraId="13DA11D0" w14:textId="77777777" w:rsidR="006E4AFA" w:rsidRDefault="006E4AFA" w:rsidP="00E00A8C">
      <w:pPr>
        <w:widowControl/>
        <w:tabs>
          <w:tab w:val="left" w:pos="1134"/>
        </w:tabs>
        <w:autoSpaceDE/>
        <w:autoSpaceDN/>
        <w:adjustRightInd/>
        <w:spacing w:line="360" w:lineRule="auto"/>
        <w:contextualSpacing/>
        <w:rPr>
          <w:spacing w:val="-4"/>
          <w:sz w:val="28"/>
          <w:szCs w:val="28"/>
        </w:rPr>
      </w:pPr>
    </w:p>
    <w:p w14:paraId="4232BDEA" w14:textId="4A1CA7D4" w:rsidR="006E4AFA" w:rsidRDefault="003951CA" w:rsidP="00440049">
      <w:pPr>
        <w:pStyle w:val="a5"/>
        <w:widowControl/>
        <w:numPr>
          <w:ilvl w:val="0"/>
          <w:numId w:val="28"/>
        </w:numPr>
        <w:tabs>
          <w:tab w:val="left" w:pos="1276"/>
        </w:tabs>
        <w:autoSpaceDE/>
        <w:autoSpaceDN/>
        <w:adjustRightInd/>
        <w:spacing w:line="360" w:lineRule="auto"/>
        <w:ind w:left="1134" w:hanging="425"/>
        <w:contextualSpacing/>
        <w:rPr>
          <w:spacing w:val="-4"/>
          <w:sz w:val="28"/>
          <w:szCs w:val="28"/>
        </w:rPr>
      </w:pPr>
      <w:r>
        <w:rPr>
          <w:spacing w:val="-4"/>
          <w:sz w:val="28"/>
          <w:szCs w:val="28"/>
        </w:rPr>
        <w:lastRenderedPageBreak/>
        <w:t> </w:t>
      </w:r>
      <w:r w:rsidR="002F529D">
        <w:rPr>
          <w:spacing w:val="-4"/>
          <w:sz w:val="28"/>
          <w:szCs w:val="28"/>
        </w:rPr>
        <w:t xml:space="preserve">Инструкция по использованию «КриптоПро» </w:t>
      </w:r>
      <w:r w:rsidR="002F529D" w:rsidRPr="002F529D">
        <w:rPr>
          <w:spacing w:val="-4"/>
          <w:sz w:val="28"/>
          <w:szCs w:val="28"/>
        </w:rPr>
        <w:t>[</w:t>
      </w:r>
      <w:r w:rsidR="002F529D">
        <w:rPr>
          <w:spacing w:val="-4"/>
          <w:sz w:val="28"/>
          <w:szCs w:val="28"/>
        </w:rPr>
        <w:t>Электронный ресурс</w:t>
      </w:r>
      <w:r w:rsidR="002F529D" w:rsidRPr="002F529D">
        <w:rPr>
          <w:spacing w:val="-4"/>
          <w:sz w:val="28"/>
          <w:szCs w:val="28"/>
        </w:rPr>
        <w:t>]</w:t>
      </w:r>
      <w:r w:rsidR="002F529D">
        <w:rPr>
          <w:spacing w:val="-4"/>
          <w:sz w:val="28"/>
          <w:szCs w:val="28"/>
        </w:rPr>
        <w:t xml:space="preserve">. </w:t>
      </w:r>
    </w:p>
    <w:p w14:paraId="5B08D0EB" w14:textId="719B2F2D" w:rsidR="00882B26" w:rsidRPr="00231991" w:rsidRDefault="00882B26" w:rsidP="00882B26">
      <w:pPr>
        <w:widowControl/>
        <w:tabs>
          <w:tab w:val="left" w:pos="1276"/>
        </w:tabs>
        <w:autoSpaceDE/>
        <w:autoSpaceDN/>
        <w:adjustRightInd/>
        <w:spacing w:line="360" w:lineRule="auto"/>
        <w:contextualSpacing/>
        <w:rPr>
          <w:spacing w:val="-4"/>
          <w:sz w:val="28"/>
          <w:szCs w:val="28"/>
        </w:rPr>
      </w:pPr>
      <w:r w:rsidRPr="00527F11">
        <w:rPr>
          <w:spacing w:val="-4"/>
          <w:sz w:val="28"/>
          <w:szCs w:val="28"/>
        </w:rPr>
        <w:t>–</w:t>
      </w:r>
      <w:r>
        <w:rPr>
          <w:spacing w:val="-4"/>
          <w:sz w:val="28"/>
          <w:szCs w:val="28"/>
        </w:rPr>
        <w:t xml:space="preserve"> Режим доступа</w:t>
      </w:r>
      <w:r w:rsidRPr="00882B26">
        <w:rPr>
          <w:spacing w:val="-4"/>
          <w:sz w:val="28"/>
          <w:szCs w:val="28"/>
        </w:rPr>
        <w:t xml:space="preserve">: </w:t>
      </w:r>
      <w:hyperlink r:id="rId33" w:history="1">
        <w:r w:rsidRPr="00882B26">
          <w:rPr>
            <w:rStyle w:val="af0"/>
            <w:spacing w:val="-4"/>
            <w:sz w:val="28"/>
            <w:szCs w:val="28"/>
            <w:lang w:val="en-US"/>
          </w:rPr>
          <w:t>https</w:t>
        </w:r>
        <w:r w:rsidRPr="00882B26">
          <w:rPr>
            <w:rStyle w:val="af0"/>
            <w:spacing w:val="-4"/>
            <w:sz w:val="28"/>
            <w:szCs w:val="28"/>
          </w:rPr>
          <w:t>://</w:t>
        </w:r>
        <w:r w:rsidRPr="00882B26">
          <w:rPr>
            <w:rStyle w:val="af0"/>
            <w:spacing w:val="-4"/>
            <w:sz w:val="28"/>
            <w:szCs w:val="28"/>
            <w:lang w:val="en-US"/>
          </w:rPr>
          <w:t>udcs</w:t>
        </w:r>
        <w:r w:rsidRPr="00882B26">
          <w:rPr>
            <w:rStyle w:val="af0"/>
            <w:spacing w:val="-4"/>
            <w:sz w:val="28"/>
            <w:szCs w:val="28"/>
          </w:rPr>
          <w:t>.</w:t>
        </w:r>
        <w:r w:rsidRPr="00882B26">
          <w:rPr>
            <w:rStyle w:val="af0"/>
            <w:spacing w:val="-4"/>
            <w:sz w:val="28"/>
            <w:szCs w:val="28"/>
            <w:lang w:val="en-US"/>
          </w:rPr>
          <w:t>ru</w:t>
        </w:r>
        <w:r w:rsidRPr="00882B26">
          <w:rPr>
            <w:rStyle w:val="af0"/>
            <w:spacing w:val="-4"/>
            <w:sz w:val="28"/>
            <w:szCs w:val="28"/>
          </w:rPr>
          <w:t>/</w:t>
        </w:r>
        <w:r w:rsidRPr="00882B26">
          <w:rPr>
            <w:rStyle w:val="af0"/>
            <w:spacing w:val="-4"/>
            <w:sz w:val="28"/>
            <w:szCs w:val="28"/>
            <w:lang w:val="en-US"/>
          </w:rPr>
          <w:t>upload</w:t>
        </w:r>
        <w:r w:rsidRPr="00882B26">
          <w:rPr>
            <w:rStyle w:val="af0"/>
            <w:spacing w:val="-4"/>
            <w:sz w:val="28"/>
            <w:szCs w:val="28"/>
          </w:rPr>
          <w:t>/</w:t>
        </w:r>
        <w:r w:rsidRPr="00882B26">
          <w:rPr>
            <w:rStyle w:val="af0"/>
            <w:spacing w:val="-4"/>
            <w:sz w:val="28"/>
            <w:szCs w:val="28"/>
            <w:lang w:val="en-US"/>
          </w:rPr>
          <w:t>support</w:t>
        </w:r>
        <w:r w:rsidRPr="00882B26">
          <w:rPr>
            <w:rStyle w:val="af0"/>
            <w:spacing w:val="-4"/>
            <w:sz w:val="28"/>
            <w:szCs w:val="28"/>
          </w:rPr>
          <w:t>/</w:t>
        </w:r>
        <w:r w:rsidRPr="00882B26">
          <w:rPr>
            <w:rStyle w:val="af0"/>
            <w:spacing w:val="-4"/>
            <w:sz w:val="28"/>
            <w:szCs w:val="28"/>
            <w:lang w:val="en-US"/>
          </w:rPr>
          <w:t>manuals</w:t>
        </w:r>
        <w:r w:rsidRPr="00882B26">
          <w:rPr>
            <w:rStyle w:val="af0"/>
            <w:spacing w:val="-4"/>
            <w:sz w:val="28"/>
            <w:szCs w:val="28"/>
          </w:rPr>
          <w:t>/</w:t>
        </w:r>
        <w:r w:rsidRPr="00882B26">
          <w:rPr>
            <w:rStyle w:val="af0"/>
            <w:spacing w:val="-4"/>
            <w:sz w:val="28"/>
            <w:szCs w:val="28"/>
            <w:lang w:val="en-US"/>
          </w:rPr>
          <w:t>UsersGuide</w:t>
        </w:r>
        <w:r w:rsidRPr="00882B26">
          <w:rPr>
            <w:rStyle w:val="af0"/>
            <w:spacing w:val="-4"/>
            <w:sz w:val="28"/>
            <w:szCs w:val="28"/>
          </w:rPr>
          <w:t>3_6.</w:t>
        </w:r>
        <w:r w:rsidRPr="00882B26">
          <w:rPr>
            <w:rStyle w:val="af0"/>
            <w:spacing w:val="-4"/>
            <w:sz w:val="28"/>
            <w:szCs w:val="28"/>
            <w:lang w:val="en-US"/>
          </w:rPr>
          <w:t>pdf</w:t>
        </w:r>
      </w:hyperlink>
      <w:r w:rsidRPr="00882B26">
        <w:rPr>
          <w:spacing w:val="-4"/>
          <w:sz w:val="28"/>
          <w:szCs w:val="28"/>
        </w:rPr>
        <w:t xml:space="preserve"> </w:t>
      </w:r>
      <w:r>
        <w:rPr>
          <w:spacing w:val="-4"/>
          <w:sz w:val="28"/>
          <w:szCs w:val="28"/>
        </w:rPr>
        <w:t>(Дата обращения</w:t>
      </w:r>
      <w:r w:rsidRPr="00882B26">
        <w:rPr>
          <w:spacing w:val="-4"/>
          <w:sz w:val="28"/>
          <w:szCs w:val="28"/>
        </w:rPr>
        <w:t xml:space="preserve">: 03.07.2025 </w:t>
      </w:r>
      <w:r>
        <w:rPr>
          <w:spacing w:val="-4"/>
          <w:sz w:val="28"/>
          <w:szCs w:val="28"/>
        </w:rPr>
        <w:t>г.).</w:t>
      </w:r>
    </w:p>
    <w:p w14:paraId="19DD9FBD" w14:textId="5C32F483" w:rsidR="001D0DBD" w:rsidRDefault="001D0DBD" w:rsidP="001D0DBD">
      <w:pPr>
        <w:pStyle w:val="a5"/>
        <w:widowControl/>
        <w:numPr>
          <w:ilvl w:val="0"/>
          <w:numId w:val="28"/>
        </w:numPr>
        <w:tabs>
          <w:tab w:val="left" w:pos="1276"/>
        </w:tabs>
        <w:autoSpaceDE/>
        <w:autoSpaceDN/>
        <w:adjustRightInd/>
        <w:spacing w:line="360" w:lineRule="auto"/>
        <w:ind w:hanging="11"/>
        <w:contextualSpacing/>
        <w:rPr>
          <w:spacing w:val="-4"/>
          <w:sz w:val="28"/>
          <w:szCs w:val="28"/>
        </w:rPr>
      </w:pPr>
      <w:r w:rsidRPr="001D0DBD">
        <w:rPr>
          <w:spacing w:val="-4"/>
          <w:sz w:val="28"/>
          <w:szCs w:val="28"/>
        </w:rPr>
        <w:t>Руководство пользователя «Litoria Desktop 2» [</w:t>
      </w:r>
      <w:r>
        <w:rPr>
          <w:spacing w:val="-4"/>
          <w:sz w:val="28"/>
          <w:szCs w:val="28"/>
        </w:rPr>
        <w:t>Электронный ресурс</w:t>
      </w:r>
      <w:r w:rsidRPr="001D0DBD">
        <w:rPr>
          <w:spacing w:val="-4"/>
          <w:sz w:val="28"/>
          <w:szCs w:val="28"/>
        </w:rPr>
        <w:t>]</w:t>
      </w:r>
      <w:r>
        <w:rPr>
          <w:spacing w:val="-4"/>
          <w:sz w:val="28"/>
          <w:szCs w:val="28"/>
        </w:rPr>
        <w:t>.</w:t>
      </w:r>
    </w:p>
    <w:p w14:paraId="57EF7E02" w14:textId="2F84A7BE" w:rsidR="001D0DBD" w:rsidRPr="003B530B" w:rsidRDefault="001D0DBD" w:rsidP="001D0DBD">
      <w:pPr>
        <w:widowControl/>
        <w:tabs>
          <w:tab w:val="left" w:pos="1276"/>
        </w:tabs>
        <w:autoSpaceDE/>
        <w:autoSpaceDN/>
        <w:adjustRightInd/>
        <w:spacing w:line="360" w:lineRule="auto"/>
        <w:contextualSpacing/>
        <w:rPr>
          <w:spacing w:val="-4"/>
          <w:sz w:val="28"/>
          <w:szCs w:val="28"/>
        </w:rPr>
      </w:pPr>
      <w:r w:rsidRPr="001D0DBD">
        <w:rPr>
          <w:spacing w:val="-4"/>
          <w:sz w:val="28"/>
          <w:szCs w:val="28"/>
        </w:rPr>
        <w:t xml:space="preserve">– </w:t>
      </w:r>
      <w:r>
        <w:rPr>
          <w:spacing w:val="-4"/>
          <w:sz w:val="28"/>
          <w:szCs w:val="28"/>
        </w:rPr>
        <w:t>Режим</w:t>
      </w:r>
      <w:r w:rsidRPr="001D0DBD">
        <w:rPr>
          <w:spacing w:val="-4"/>
          <w:sz w:val="28"/>
          <w:szCs w:val="28"/>
        </w:rPr>
        <w:t xml:space="preserve"> </w:t>
      </w:r>
      <w:r>
        <w:rPr>
          <w:spacing w:val="-4"/>
          <w:sz w:val="28"/>
          <w:szCs w:val="28"/>
        </w:rPr>
        <w:t>доступа</w:t>
      </w:r>
      <w:r w:rsidRPr="001D0DBD">
        <w:rPr>
          <w:spacing w:val="-4"/>
          <w:sz w:val="28"/>
          <w:szCs w:val="28"/>
        </w:rPr>
        <w:t>:</w:t>
      </w:r>
      <w:hyperlink r:id="rId34" w:history="1">
        <w:r w:rsidRPr="001D0DBD">
          <w:rPr>
            <w:rStyle w:val="af0"/>
            <w:spacing w:val="-4"/>
            <w:sz w:val="28"/>
            <w:szCs w:val="28"/>
          </w:rPr>
          <w:t xml:space="preserve"> </w:t>
        </w:r>
      </w:hyperlink>
      <w:r w:rsidRPr="001D0DBD">
        <w:t xml:space="preserve"> </w:t>
      </w:r>
      <w:hyperlink r:id="rId35" w:history="1">
        <w:r w:rsidRPr="001D0DBD">
          <w:rPr>
            <w:rStyle w:val="af0"/>
            <w:spacing w:val="-4"/>
            <w:sz w:val="28"/>
            <w:szCs w:val="28"/>
            <w:lang w:val="en-US"/>
          </w:rPr>
          <w:t>https</w:t>
        </w:r>
        <w:r w:rsidRPr="001D0DBD">
          <w:rPr>
            <w:rStyle w:val="af0"/>
            <w:spacing w:val="-4"/>
            <w:sz w:val="28"/>
            <w:szCs w:val="28"/>
          </w:rPr>
          <w:t>://</w:t>
        </w:r>
        <w:r w:rsidRPr="001D0DBD">
          <w:rPr>
            <w:rStyle w:val="af0"/>
            <w:spacing w:val="-4"/>
            <w:sz w:val="28"/>
            <w:szCs w:val="28"/>
            <w:lang w:val="en-US"/>
          </w:rPr>
          <w:t>www</w:t>
        </w:r>
        <w:r w:rsidRPr="001D0DBD">
          <w:rPr>
            <w:rStyle w:val="af0"/>
            <w:spacing w:val="-4"/>
            <w:sz w:val="28"/>
            <w:szCs w:val="28"/>
          </w:rPr>
          <w:t>.</w:t>
        </w:r>
        <w:r w:rsidRPr="001D0DBD">
          <w:rPr>
            <w:rStyle w:val="af0"/>
            <w:spacing w:val="-4"/>
            <w:sz w:val="28"/>
            <w:szCs w:val="28"/>
            <w:lang w:val="en-US"/>
          </w:rPr>
          <w:t>gaz</w:t>
        </w:r>
        <w:r w:rsidRPr="001D0DBD">
          <w:rPr>
            <w:rStyle w:val="af0"/>
            <w:spacing w:val="-4"/>
            <w:sz w:val="28"/>
            <w:szCs w:val="28"/>
          </w:rPr>
          <w:t>-</w:t>
        </w:r>
        <w:r w:rsidRPr="001D0DBD">
          <w:rPr>
            <w:rStyle w:val="af0"/>
            <w:spacing w:val="-4"/>
            <w:sz w:val="28"/>
            <w:szCs w:val="28"/>
            <w:lang w:val="en-US"/>
          </w:rPr>
          <w:t>is</w:t>
        </w:r>
        <w:r w:rsidRPr="001D0DBD">
          <w:rPr>
            <w:rStyle w:val="af0"/>
            <w:spacing w:val="-4"/>
            <w:sz w:val="28"/>
            <w:szCs w:val="28"/>
          </w:rPr>
          <w:t>.</w:t>
        </w:r>
        <w:r w:rsidRPr="001D0DBD">
          <w:rPr>
            <w:rStyle w:val="af0"/>
            <w:spacing w:val="-4"/>
            <w:sz w:val="28"/>
            <w:szCs w:val="28"/>
            <w:lang w:val="en-US"/>
          </w:rPr>
          <w:t>ru</w:t>
        </w:r>
        <w:r w:rsidRPr="001D0DBD">
          <w:rPr>
            <w:rStyle w:val="af0"/>
            <w:spacing w:val="-4"/>
            <w:sz w:val="28"/>
            <w:szCs w:val="28"/>
          </w:rPr>
          <w:t>/</w:t>
        </w:r>
        <w:r w:rsidRPr="001D0DBD">
          <w:rPr>
            <w:rStyle w:val="af0"/>
            <w:spacing w:val="-4"/>
            <w:sz w:val="28"/>
            <w:szCs w:val="28"/>
            <w:lang w:val="en-US"/>
          </w:rPr>
          <w:t>component</w:t>
        </w:r>
        <w:r w:rsidRPr="001D0DBD">
          <w:rPr>
            <w:rStyle w:val="af0"/>
            <w:spacing w:val="-4"/>
            <w:sz w:val="28"/>
            <w:szCs w:val="28"/>
          </w:rPr>
          <w:t>/</w:t>
        </w:r>
        <w:r w:rsidRPr="001D0DBD">
          <w:rPr>
            <w:rStyle w:val="af0"/>
            <w:spacing w:val="-4"/>
            <w:sz w:val="28"/>
            <w:szCs w:val="28"/>
            <w:lang w:val="en-US"/>
          </w:rPr>
          <w:t>jdownloads</w:t>
        </w:r>
        <w:r w:rsidRPr="001D0DBD">
          <w:rPr>
            <w:rStyle w:val="af0"/>
            <w:spacing w:val="-4"/>
            <w:sz w:val="28"/>
            <w:szCs w:val="28"/>
          </w:rPr>
          <w:t>/</w:t>
        </w:r>
        <w:r w:rsidRPr="001D0DBD">
          <w:rPr>
            <w:rStyle w:val="af0"/>
            <w:spacing w:val="-4"/>
            <w:sz w:val="28"/>
            <w:szCs w:val="28"/>
            <w:lang w:val="en-US"/>
          </w:rPr>
          <w:t>send</w:t>
        </w:r>
        <w:r w:rsidRPr="001D0DBD">
          <w:rPr>
            <w:rStyle w:val="af0"/>
            <w:spacing w:val="-4"/>
            <w:sz w:val="28"/>
            <w:szCs w:val="28"/>
          </w:rPr>
          <w:t>/16-2013-11-07-14-39-42/251-</w:t>
        </w:r>
        <w:r w:rsidRPr="001D0DBD">
          <w:rPr>
            <w:rStyle w:val="af0"/>
            <w:spacing w:val="-4"/>
            <w:sz w:val="28"/>
            <w:szCs w:val="28"/>
            <w:lang w:val="en-US"/>
          </w:rPr>
          <w:t>litoria</w:t>
        </w:r>
        <w:r w:rsidRPr="001D0DBD">
          <w:rPr>
            <w:rStyle w:val="af0"/>
            <w:spacing w:val="-4"/>
            <w:sz w:val="28"/>
            <w:szCs w:val="28"/>
          </w:rPr>
          <w:t>-</w:t>
        </w:r>
        <w:r w:rsidRPr="001D0DBD">
          <w:rPr>
            <w:rStyle w:val="af0"/>
            <w:spacing w:val="-4"/>
            <w:sz w:val="28"/>
            <w:szCs w:val="28"/>
            <w:lang w:val="en-US"/>
          </w:rPr>
          <w:t>desktop</w:t>
        </w:r>
        <w:r w:rsidRPr="001D0DBD">
          <w:rPr>
            <w:rStyle w:val="af0"/>
            <w:spacing w:val="-4"/>
            <w:sz w:val="28"/>
            <w:szCs w:val="28"/>
          </w:rPr>
          <w:t>-2-</w:t>
        </w:r>
        <w:r w:rsidRPr="001D0DBD">
          <w:rPr>
            <w:rStyle w:val="af0"/>
            <w:spacing w:val="-4"/>
            <w:sz w:val="28"/>
            <w:szCs w:val="28"/>
            <w:lang w:val="en-US"/>
          </w:rPr>
          <w:t>rukovodstvo</w:t>
        </w:r>
        <w:r w:rsidRPr="001D0DBD">
          <w:rPr>
            <w:rStyle w:val="af0"/>
            <w:spacing w:val="-4"/>
            <w:sz w:val="28"/>
            <w:szCs w:val="28"/>
          </w:rPr>
          <w:t>-</w:t>
        </w:r>
        <w:r w:rsidRPr="001D0DBD">
          <w:rPr>
            <w:rStyle w:val="af0"/>
            <w:spacing w:val="-4"/>
            <w:sz w:val="28"/>
            <w:szCs w:val="28"/>
            <w:lang w:val="en-US"/>
          </w:rPr>
          <w:t>polzovatelya</w:t>
        </w:r>
      </w:hyperlink>
      <w:r w:rsidR="003B530B">
        <w:rPr>
          <w:spacing w:val="-4"/>
          <w:sz w:val="28"/>
          <w:szCs w:val="28"/>
        </w:rPr>
        <w:t xml:space="preserve"> (Дата обращения</w:t>
      </w:r>
      <w:r w:rsidR="003B530B" w:rsidRPr="003B530B">
        <w:rPr>
          <w:spacing w:val="-4"/>
          <w:sz w:val="28"/>
          <w:szCs w:val="28"/>
        </w:rPr>
        <w:t xml:space="preserve">: 03.07.2025 </w:t>
      </w:r>
      <w:r w:rsidR="003B530B">
        <w:rPr>
          <w:spacing w:val="-4"/>
          <w:sz w:val="28"/>
          <w:szCs w:val="28"/>
        </w:rPr>
        <w:t>г.).</w:t>
      </w:r>
    </w:p>
    <w:p w14:paraId="09C0F252" w14:textId="77777777" w:rsidR="002F529D" w:rsidRPr="001D0DBD" w:rsidRDefault="002F529D" w:rsidP="002F529D">
      <w:pPr>
        <w:widowControl/>
        <w:tabs>
          <w:tab w:val="left" w:pos="1276"/>
        </w:tabs>
        <w:autoSpaceDE/>
        <w:autoSpaceDN/>
        <w:adjustRightInd/>
        <w:spacing w:line="360" w:lineRule="auto"/>
        <w:ind w:left="709"/>
        <w:contextualSpacing/>
        <w:rPr>
          <w:spacing w:val="-4"/>
          <w:sz w:val="28"/>
          <w:szCs w:val="28"/>
        </w:rPr>
      </w:pPr>
    </w:p>
    <w:p w14:paraId="7DFEE24F" w14:textId="7F96CE11" w:rsidR="00A1009C" w:rsidRPr="001D0DBD" w:rsidRDefault="00A1009C" w:rsidP="00A1009C">
      <w:pPr>
        <w:widowControl/>
        <w:tabs>
          <w:tab w:val="left" w:pos="1134"/>
        </w:tabs>
        <w:autoSpaceDE/>
        <w:autoSpaceDN/>
        <w:adjustRightInd/>
        <w:spacing w:line="360" w:lineRule="auto"/>
        <w:ind w:left="360"/>
        <w:contextualSpacing/>
        <w:rPr>
          <w:spacing w:val="-4"/>
          <w:sz w:val="28"/>
          <w:szCs w:val="28"/>
        </w:rPr>
      </w:pPr>
    </w:p>
    <w:p w14:paraId="33A93BE5" w14:textId="77777777" w:rsidR="000E0C78" w:rsidRPr="001D0DBD" w:rsidRDefault="000E0C78" w:rsidP="006A5B03">
      <w:pPr>
        <w:pStyle w:val="a3"/>
        <w:kinsoku w:val="0"/>
        <w:overflowPunct w:val="0"/>
        <w:spacing w:before="150"/>
        <w:ind w:right="403"/>
        <w:jc w:val="both"/>
        <w:rPr>
          <w:sz w:val="28"/>
          <w:szCs w:val="28"/>
        </w:rPr>
      </w:pPr>
    </w:p>
    <w:sectPr w:rsidR="000E0C78" w:rsidRPr="001D0DBD" w:rsidSect="000E0C78">
      <w:pgSz w:w="11910" w:h="16850"/>
      <w:pgMar w:top="1134" w:right="1134" w:bottom="1134" w:left="1134" w:header="726"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688E6" w14:textId="77777777" w:rsidR="00687873" w:rsidRDefault="00687873">
      <w:r>
        <w:separator/>
      </w:r>
    </w:p>
  </w:endnote>
  <w:endnote w:type="continuationSeparator" w:id="0">
    <w:p w14:paraId="5B5D6CCF" w14:textId="77777777" w:rsidR="00687873" w:rsidRDefault="0068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066381"/>
      <w:docPartObj>
        <w:docPartGallery w:val="Page Numbers (Bottom of Page)"/>
        <w:docPartUnique/>
      </w:docPartObj>
    </w:sdtPr>
    <w:sdtContent>
      <w:p w14:paraId="040E9E15" w14:textId="4E35592F" w:rsidR="00683A00" w:rsidRDefault="00683A00">
        <w:pPr>
          <w:pStyle w:val="a8"/>
          <w:jc w:val="center"/>
        </w:pPr>
        <w:r>
          <w:fldChar w:fldCharType="begin"/>
        </w:r>
        <w:r>
          <w:instrText>PAGE   \* MERGEFORMAT</w:instrText>
        </w:r>
        <w:r>
          <w:fldChar w:fldCharType="separate"/>
        </w:r>
        <w:r>
          <w:t>2</w:t>
        </w:r>
        <w:r>
          <w:fldChar w:fldCharType="end"/>
        </w:r>
      </w:p>
    </w:sdtContent>
  </w:sdt>
  <w:p w14:paraId="75DBF8F1" w14:textId="77777777" w:rsidR="00683A00" w:rsidRDefault="00683A0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D606F" w14:textId="77777777" w:rsidR="00687873" w:rsidRDefault="00687873">
      <w:r>
        <w:separator/>
      </w:r>
    </w:p>
  </w:footnote>
  <w:footnote w:type="continuationSeparator" w:id="0">
    <w:p w14:paraId="25C49010" w14:textId="77777777" w:rsidR="00687873" w:rsidRDefault="00687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0E3E" w14:textId="201AE93F" w:rsidR="002F3F81" w:rsidRDefault="00D934DD">
    <w:pPr>
      <w:pStyle w:val="a3"/>
      <w:kinsoku w:val="0"/>
      <w:overflowPunct w:val="0"/>
      <w:spacing w:line="14" w:lineRule="auto"/>
      <w:rPr>
        <w:sz w:val="20"/>
        <w:szCs w:val="20"/>
      </w:rPr>
    </w:pPr>
    <w:r>
      <w:rPr>
        <w:noProof/>
      </w:rPr>
      <mc:AlternateContent>
        <mc:Choice Requires="wps">
          <w:drawing>
            <wp:anchor distT="0" distB="0" distL="114300" distR="114300" simplePos="0" relativeHeight="251657728" behindDoc="1" locked="0" layoutInCell="0" allowOverlap="1" wp14:anchorId="75413F65" wp14:editId="4D3FB54B">
              <wp:simplePos x="0" y="0"/>
              <wp:positionH relativeFrom="page">
                <wp:posOffset>6996430</wp:posOffset>
              </wp:positionH>
              <wp:positionV relativeFrom="page">
                <wp:posOffset>446405</wp:posOffset>
              </wp:positionV>
              <wp:extent cx="243840" cy="18478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C9DE5" w14:textId="5022378A" w:rsidR="002F3F81" w:rsidRDefault="002F3F81">
                          <w:pPr>
                            <w:pStyle w:val="a3"/>
                            <w:kinsoku w:val="0"/>
                            <w:overflowPunct w:val="0"/>
                            <w:spacing w:before="20"/>
                            <w:ind w:left="60"/>
                            <w:rPr>
                              <w:rFonts w:ascii="Courier New" w:hAnsi="Courier New" w:cs="Courier New"/>
                              <w:sz w:val="22"/>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13F65" id="_x0000_t202" coordsize="21600,21600" o:spt="202" path="m,l,21600r21600,l21600,xe">
              <v:stroke joinstyle="miter"/>
              <v:path gradientshapeok="t" o:connecttype="rect"/>
            </v:shapetype>
            <v:shape id="Text Box 2" o:spid="_x0000_s1026" type="#_x0000_t202" style="position:absolute;margin-left:550.9pt;margin-top:35.15pt;width:19.2pt;height:14.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" o:allowincell="f" filled="f" stroked="f">
              <v:textbox inset="0,0,0,0">
                <w:txbxContent>
                  <w:p w14:paraId="185C9DE5" w14:textId="5022378A" w:rsidR="002F3F81" w:rsidRDefault="002F3F81">
                    <w:pPr>
                      <w:pStyle w:val="a3"/>
                      <w:kinsoku w:val="0"/>
                      <w:overflowPunct w:val="0"/>
                      <w:spacing w:before="20"/>
                      <w:ind w:left="60"/>
                      <w:rPr>
                        <w:rFonts w:ascii="Courier New" w:hAnsi="Courier New" w:cs="Courier New"/>
                        <w:sz w:val="22"/>
                        <w:szCs w:val="2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о"/>
      <w:lvlJc w:val="left"/>
      <w:pPr>
        <w:ind w:left="2758" w:hanging="212"/>
      </w:pPr>
      <w:rPr>
        <w:rFonts w:ascii="Times New Roman" w:hAnsi="Times New Roman" w:cs="Times New Roman"/>
        <w:b/>
        <w:bCs/>
        <w:w w:val="100"/>
        <w:sz w:val="28"/>
        <w:szCs w:val="28"/>
      </w:rPr>
    </w:lvl>
    <w:lvl w:ilvl="1">
      <w:start w:val="1"/>
      <w:numFmt w:val="decimal"/>
      <w:lvlText w:val="%2."/>
      <w:lvlJc w:val="left"/>
      <w:pPr>
        <w:ind w:left="4167" w:hanging="281"/>
      </w:pPr>
      <w:rPr>
        <w:rFonts w:ascii="Times New Roman" w:hAnsi="Times New Roman" w:cs="Times New Roman"/>
        <w:b/>
        <w:bCs/>
        <w:w w:val="100"/>
        <w:sz w:val="28"/>
        <w:szCs w:val="28"/>
      </w:rPr>
    </w:lvl>
    <w:lvl w:ilvl="2">
      <w:numFmt w:val="bullet"/>
      <w:lvlText w:val="•"/>
      <w:lvlJc w:val="left"/>
      <w:pPr>
        <w:ind w:left="4856" w:hanging="281"/>
      </w:pPr>
    </w:lvl>
    <w:lvl w:ilvl="3">
      <w:numFmt w:val="bullet"/>
      <w:lvlText w:val="•"/>
      <w:lvlJc w:val="left"/>
      <w:pPr>
        <w:ind w:left="5552" w:hanging="281"/>
      </w:pPr>
    </w:lvl>
    <w:lvl w:ilvl="4">
      <w:numFmt w:val="bullet"/>
      <w:lvlText w:val="•"/>
      <w:lvlJc w:val="left"/>
      <w:pPr>
        <w:ind w:left="6248" w:hanging="281"/>
      </w:pPr>
    </w:lvl>
    <w:lvl w:ilvl="5">
      <w:numFmt w:val="bullet"/>
      <w:lvlText w:val="•"/>
      <w:lvlJc w:val="left"/>
      <w:pPr>
        <w:ind w:left="6945" w:hanging="281"/>
      </w:pPr>
    </w:lvl>
    <w:lvl w:ilvl="6">
      <w:numFmt w:val="bullet"/>
      <w:lvlText w:val="•"/>
      <w:lvlJc w:val="left"/>
      <w:pPr>
        <w:ind w:left="7641" w:hanging="281"/>
      </w:pPr>
    </w:lvl>
    <w:lvl w:ilvl="7">
      <w:numFmt w:val="bullet"/>
      <w:lvlText w:val="•"/>
      <w:lvlJc w:val="left"/>
      <w:pPr>
        <w:ind w:left="8337" w:hanging="281"/>
      </w:pPr>
    </w:lvl>
    <w:lvl w:ilvl="8">
      <w:numFmt w:val="bullet"/>
      <w:lvlText w:val="•"/>
      <w:lvlJc w:val="left"/>
      <w:pPr>
        <w:ind w:left="9033" w:hanging="281"/>
      </w:pPr>
    </w:lvl>
  </w:abstractNum>
  <w:abstractNum w:abstractNumId="1" w15:restartNumberingAfterBreak="0">
    <w:nsid w:val="00000403"/>
    <w:multiLevelType w:val="multilevel"/>
    <w:tmpl w:val="00000886"/>
    <w:lvl w:ilvl="0">
      <w:start w:val="1"/>
      <w:numFmt w:val="decimal"/>
      <w:lvlText w:val="%1"/>
      <w:lvlJc w:val="left"/>
      <w:pPr>
        <w:ind w:left="382" w:hanging="511"/>
      </w:pPr>
    </w:lvl>
    <w:lvl w:ilvl="1">
      <w:start w:val="1"/>
      <w:numFmt w:val="decimal"/>
      <w:lvlText w:val="%1.%2."/>
      <w:lvlJc w:val="left"/>
      <w:pPr>
        <w:ind w:left="382" w:hanging="511"/>
      </w:pPr>
      <w:rPr>
        <w:rFonts w:ascii="Times New Roman" w:hAnsi="Times New Roman" w:cs="Times New Roman"/>
        <w:b w:val="0"/>
        <w:bCs w:val="0"/>
        <w:w w:val="100"/>
        <w:sz w:val="28"/>
        <w:szCs w:val="28"/>
      </w:rPr>
    </w:lvl>
    <w:lvl w:ilvl="2">
      <w:numFmt w:val="bullet"/>
      <w:lvlText w:val="•"/>
      <w:lvlJc w:val="left"/>
      <w:pPr>
        <w:ind w:left="2389" w:hanging="511"/>
      </w:pPr>
    </w:lvl>
    <w:lvl w:ilvl="3">
      <w:numFmt w:val="bullet"/>
      <w:lvlText w:val="•"/>
      <w:lvlJc w:val="left"/>
      <w:pPr>
        <w:ind w:left="3393" w:hanging="511"/>
      </w:pPr>
    </w:lvl>
    <w:lvl w:ilvl="4">
      <w:numFmt w:val="bullet"/>
      <w:lvlText w:val="•"/>
      <w:lvlJc w:val="left"/>
      <w:pPr>
        <w:ind w:left="4398" w:hanging="511"/>
      </w:pPr>
    </w:lvl>
    <w:lvl w:ilvl="5">
      <w:numFmt w:val="bullet"/>
      <w:lvlText w:val="•"/>
      <w:lvlJc w:val="left"/>
      <w:pPr>
        <w:ind w:left="5403" w:hanging="511"/>
      </w:pPr>
    </w:lvl>
    <w:lvl w:ilvl="6">
      <w:numFmt w:val="bullet"/>
      <w:lvlText w:val="•"/>
      <w:lvlJc w:val="left"/>
      <w:pPr>
        <w:ind w:left="6407" w:hanging="511"/>
      </w:pPr>
    </w:lvl>
    <w:lvl w:ilvl="7">
      <w:numFmt w:val="bullet"/>
      <w:lvlText w:val="•"/>
      <w:lvlJc w:val="left"/>
      <w:pPr>
        <w:ind w:left="7412" w:hanging="511"/>
      </w:pPr>
    </w:lvl>
    <w:lvl w:ilvl="8">
      <w:numFmt w:val="bullet"/>
      <w:lvlText w:val="•"/>
      <w:lvlJc w:val="left"/>
      <w:pPr>
        <w:ind w:left="8417" w:hanging="511"/>
      </w:pPr>
    </w:lvl>
  </w:abstractNum>
  <w:abstractNum w:abstractNumId="2" w15:restartNumberingAfterBreak="0">
    <w:nsid w:val="00000404"/>
    <w:multiLevelType w:val="multilevel"/>
    <w:tmpl w:val="00000887"/>
    <w:lvl w:ilvl="0">
      <w:numFmt w:val="bullet"/>
      <w:lvlText w:val="-"/>
      <w:lvlJc w:val="left"/>
      <w:pPr>
        <w:ind w:left="382" w:hanging="332"/>
      </w:pPr>
      <w:rPr>
        <w:b w:val="0"/>
        <w:bCs w:val="0"/>
        <w:w w:val="100"/>
      </w:rPr>
    </w:lvl>
    <w:lvl w:ilvl="1">
      <w:numFmt w:val="bullet"/>
      <w:lvlText w:val="•"/>
      <w:lvlJc w:val="left"/>
      <w:pPr>
        <w:ind w:left="1384" w:hanging="332"/>
      </w:pPr>
    </w:lvl>
    <w:lvl w:ilvl="2">
      <w:numFmt w:val="bullet"/>
      <w:lvlText w:val="•"/>
      <w:lvlJc w:val="left"/>
      <w:pPr>
        <w:ind w:left="2389" w:hanging="332"/>
      </w:pPr>
    </w:lvl>
    <w:lvl w:ilvl="3">
      <w:numFmt w:val="bullet"/>
      <w:lvlText w:val="•"/>
      <w:lvlJc w:val="left"/>
      <w:pPr>
        <w:ind w:left="3393" w:hanging="332"/>
      </w:pPr>
    </w:lvl>
    <w:lvl w:ilvl="4">
      <w:numFmt w:val="bullet"/>
      <w:lvlText w:val="•"/>
      <w:lvlJc w:val="left"/>
      <w:pPr>
        <w:ind w:left="4398" w:hanging="332"/>
      </w:pPr>
    </w:lvl>
    <w:lvl w:ilvl="5">
      <w:numFmt w:val="bullet"/>
      <w:lvlText w:val="•"/>
      <w:lvlJc w:val="left"/>
      <w:pPr>
        <w:ind w:left="5403" w:hanging="332"/>
      </w:pPr>
    </w:lvl>
    <w:lvl w:ilvl="6">
      <w:numFmt w:val="bullet"/>
      <w:lvlText w:val="•"/>
      <w:lvlJc w:val="left"/>
      <w:pPr>
        <w:ind w:left="6407" w:hanging="332"/>
      </w:pPr>
    </w:lvl>
    <w:lvl w:ilvl="7">
      <w:numFmt w:val="bullet"/>
      <w:lvlText w:val="•"/>
      <w:lvlJc w:val="left"/>
      <w:pPr>
        <w:ind w:left="7412" w:hanging="332"/>
      </w:pPr>
    </w:lvl>
    <w:lvl w:ilvl="8">
      <w:numFmt w:val="bullet"/>
      <w:lvlText w:val="•"/>
      <w:lvlJc w:val="left"/>
      <w:pPr>
        <w:ind w:left="8417" w:hanging="332"/>
      </w:pPr>
    </w:lvl>
  </w:abstractNum>
  <w:abstractNum w:abstractNumId="3" w15:restartNumberingAfterBreak="0">
    <w:nsid w:val="00000405"/>
    <w:multiLevelType w:val="multilevel"/>
    <w:tmpl w:val="00000888"/>
    <w:lvl w:ilvl="0">
      <w:start w:val="2"/>
      <w:numFmt w:val="decimal"/>
      <w:lvlText w:val="%1"/>
      <w:lvlJc w:val="left"/>
      <w:pPr>
        <w:ind w:left="382" w:hanging="605"/>
      </w:pPr>
    </w:lvl>
    <w:lvl w:ilvl="1">
      <w:start w:val="1"/>
      <w:numFmt w:val="decimal"/>
      <w:lvlText w:val="%1.%2."/>
      <w:lvlJc w:val="left"/>
      <w:pPr>
        <w:ind w:left="382" w:hanging="605"/>
      </w:pPr>
      <w:rPr>
        <w:rFonts w:ascii="Times New Roman" w:hAnsi="Times New Roman" w:cs="Times New Roman"/>
        <w:b w:val="0"/>
        <w:bCs w:val="0"/>
        <w:w w:val="100"/>
        <w:sz w:val="28"/>
        <w:szCs w:val="28"/>
      </w:rPr>
    </w:lvl>
    <w:lvl w:ilvl="2">
      <w:start w:val="1"/>
      <w:numFmt w:val="decimal"/>
      <w:lvlText w:val="%1.%2.%3."/>
      <w:lvlJc w:val="left"/>
      <w:pPr>
        <w:ind w:left="382" w:hanging="808"/>
      </w:pPr>
      <w:rPr>
        <w:rFonts w:ascii="Times New Roman" w:hAnsi="Times New Roman" w:cs="Times New Roman"/>
        <w:b w:val="0"/>
        <w:bCs w:val="0"/>
        <w:spacing w:val="-3"/>
        <w:w w:val="100"/>
        <w:sz w:val="28"/>
        <w:szCs w:val="28"/>
      </w:rPr>
    </w:lvl>
    <w:lvl w:ilvl="3">
      <w:numFmt w:val="bullet"/>
      <w:lvlText w:val="•"/>
      <w:lvlJc w:val="left"/>
      <w:pPr>
        <w:ind w:left="3393" w:hanging="808"/>
      </w:pPr>
    </w:lvl>
    <w:lvl w:ilvl="4">
      <w:numFmt w:val="bullet"/>
      <w:lvlText w:val="•"/>
      <w:lvlJc w:val="left"/>
      <w:pPr>
        <w:ind w:left="4398" w:hanging="808"/>
      </w:pPr>
    </w:lvl>
    <w:lvl w:ilvl="5">
      <w:numFmt w:val="bullet"/>
      <w:lvlText w:val="•"/>
      <w:lvlJc w:val="left"/>
      <w:pPr>
        <w:ind w:left="5403" w:hanging="808"/>
      </w:pPr>
    </w:lvl>
    <w:lvl w:ilvl="6">
      <w:numFmt w:val="bullet"/>
      <w:lvlText w:val="•"/>
      <w:lvlJc w:val="left"/>
      <w:pPr>
        <w:ind w:left="6407" w:hanging="808"/>
      </w:pPr>
    </w:lvl>
    <w:lvl w:ilvl="7">
      <w:numFmt w:val="bullet"/>
      <w:lvlText w:val="•"/>
      <w:lvlJc w:val="left"/>
      <w:pPr>
        <w:ind w:left="7412" w:hanging="808"/>
      </w:pPr>
    </w:lvl>
    <w:lvl w:ilvl="8">
      <w:numFmt w:val="bullet"/>
      <w:lvlText w:val="•"/>
      <w:lvlJc w:val="left"/>
      <w:pPr>
        <w:ind w:left="8417" w:hanging="808"/>
      </w:pPr>
    </w:lvl>
  </w:abstractNum>
  <w:abstractNum w:abstractNumId="4" w15:restartNumberingAfterBreak="0">
    <w:nsid w:val="00000406"/>
    <w:multiLevelType w:val="multilevel"/>
    <w:tmpl w:val="00000889"/>
    <w:lvl w:ilvl="0">
      <w:start w:val="3"/>
      <w:numFmt w:val="decimal"/>
      <w:lvlText w:val="%1"/>
      <w:lvlJc w:val="left"/>
      <w:pPr>
        <w:ind w:left="382" w:hanging="602"/>
      </w:pPr>
    </w:lvl>
    <w:lvl w:ilvl="1">
      <w:start w:val="1"/>
      <w:numFmt w:val="decimal"/>
      <w:lvlText w:val="%1.%2."/>
      <w:lvlJc w:val="left"/>
      <w:pPr>
        <w:ind w:left="382" w:hanging="602"/>
      </w:pPr>
      <w:rPr>
        <w:rFonts w:ascii="Times New Roman" w:hAnsi="Times New Roman" w:cs="Times New Roman"/>
        <w:b w:val="0"/>
        <w:bCs w:val="0"/>
        <w:w w:val="100"/>
        <w:sz w:val="28"/>
        <w:szCs w:val="28"/>
      </w:rPr>
    </w:lvl>
    <w:lvl w:ilvl="2">
      <w:numFmt w:val="bullet"/>
      <w:lvlText w:val="•"/>
      <w:lvlJc w:val="left"/>
      <w:pPr>
        <w:ind w:left="2389" w:hanging="602"/>
      </w:pPr>
    </w:lvl>
    <w:lvl w:ilvl="3">
      <w:numFmt w:val="bullet"/>
      <w:lvlText w:val="•"/>
      <w:lvlJc w:val="left"/>
      <w:pPr>
        <w:ind w:left="3393" w:hanging="602"/>
      </w:pPr>
    </w:lvl>
    <w:lvl w:ilvl="4">
      <w:numFmt w:val="bullet"/>
      <w:lvlText w:val="•"/>
      <w:lvlJc w:val="left"/>
      <w:pPr>
        <w:ind w:left="4398" w:hanging="602"/>
      </w:pPr>
    </w:lvl>
    <w:lvl w:ilvl="5">
      <w:numFmt w:val="bullet"/>
      <w:lvlText w:val="•"/>
      <w:lvlJc w:val="left"/>
      <w:pPr>
        <w:ind w:left="5403" w:hanging="602"/>
      </w:pPr>
    </w:lvl>
    <w:lvl w:ilvl="6">
      <w:numFmt w:val="bullet"/>
      <w:lvlText w:val="•"/>
      <w:lvlJc w:val="left"/>
      <w:pPr>
        <w:ind w:left="6407" w:hanging="602"/>
      </w:pPr>
    </w:lvl>
    <w:lvl w:ilvl="7">
      <w:numFmt w:val="bullet"/>
      <w:lvlText w:val="•"/>
      <w:lvlJc w:val="left"/>
      <w:pPr>
        <w:ind w:left="7412" w:hanging="602"/>
      </w:pPr>
    </w:lvl>
    <w:lvl w:ilvl="8">
      <w:numFmt w:val="bullet"/>
      <w:lvlText w:val="•"/>
      <w:lvlJc w:val="left"/>
      <w:pPr>
        <w:ind w:left="8417" w:hanging="602"/>
      </w:pPr>
    </w:lvl>
  </w:abstractNum>
  <w:abstractNum w:abstractNumId="5" w15:restartNumberingAfterBreak="0">
    <w:nsid w:val="00000407"/>
    <w:multiLevelType w:val="multilevel"/>
    <w:tmpl w:val="0000088A"/>
    <w:lvl w:ilvl="0">
      <w:start w:val="4"/>
      <w:numFmt w:val="decimal"/>
      <w:lvlText w:val="%1"/>
      <w:lvlJc w:val="left"/>
      <w:pPr>
        <w:ind w:left="382" w:hanging="514"/>
      </w:pPr>
    </w:lvl>
    <w:lvl w:ilvl="1">
      <w:start w:val="1"/>
      <w:numFmt w:val="decimal"/>
      <w:lvlText w:val="%1.%2."/>
      <w:lvlJc w:val="left"/>
      <w:pPr>
        <w:ind w:left="382" w:hanging="514"/>
      </w:pPr>
      <w:rPr>
        <w:rFonts w:ascii="Times New Roman" w:hAnsi="Times New Roman" w:cs="Times New Roman"/>
        <w:b w:val="0"/>
        <w:bCs w:val="0"/>
        <w:w w:val="100"/>
        <w:sz w:val="28"/>
        <w:szCs w:val="28"/>
      </w:rPr>
    </w:lvl>
    <w:lvl w:ilvl="2">
      <w:numFmt w:val="bullet"/>
      <w:lvlText w:val="•"/>
      <w:lvlJc w:val="left"/>
      <w:pPr>
        <w:ind w:left="2389" w:hanging="514"/>
      </w:pPr>
    </w:lvl>
    <w:lvl w:ilvl="3">
      <w:numFmt w:val="bullet"/>
      <w:lvlText w:val="•"/>
      <w:lvlJc w:val="left"/>
      <w:pPr>
        <w:ind w:left="3393" w:hanging="514"/>
      </w:pPr>
    </w:lvl>
    <w:lvl w:ilvl="4">
      <w:numFmt w:val="bullet"/>
      <w:lvlText w:val="•"/>
      <w:lvlJc w:val="left"/>
      <w:pPr>
        <w:ind w:left="4398" w:hanging="514"/>
      </w:pPr>
    </w:lvl>
    <w:lvl w:ilvl="5">
      <w:numFmt w:val="bullet"/>
      <w:lvlText w:val="•"/>
      <w:lvlJc w:val="left"/>
      <w:pPr>
        <w:ind w:left="5403" w:hanging="514"/>
      </w:pPr>
    </w:lvl>
    <w:lvl w:ilvl="6">
      <w:numFmt w:val="bullet"/>
      <w:lvlText w:val="•"/>
      <w:lvlJc w:val="left"/>
      <w:pPr>
        <w:ind w:left="6407" w:hanging="514"/>
      </w:pPr>
    </w:lvl>
    <w:lvl w:ilvl="7">
      <w:numFmt w:val="bullet"/>
      <w:lvlText w:val="•"/>
      <w:lvlJc w:val="left"/>
      <w:pPr>
        <w:ind w:left="7412" w:hanging="514"/>
      </w:pPr>
    </w:lvl>
    <w:lvl w:ilvl="8">
      <w:numFmt w:val="bullet"/>
      <w:lvlText w:val="•"/>
      <w:lvlJc w:val="left"/>
      <w:pPr>
        <w:ind w:left="8417" w:hanging="514"/>
      </w:pPr>
    </w:lvl>
  </w:abstractNum>
  <w:abstractNum w:abstractNumId="6" w15:restartNumberingAfterBreak="0">
    <w:nsid w:val="00000408"/>
    <w:multiLevelType w:val="multilevel"/>
    <w:tmpl w:val="0000088B"/>
    <w:lvl w:ilvl="0">
      <w:start w:val="5"/>
      <w:numFmt w:val="decimal"/>
      <w:lvlText w:val="%1"/>
      <w:lvlJc w:val="left"/>
      <w:pPr>
        <w:ind w:left="382" w:hanging="641"/>
      </w:pPr>
    </w:lvl>
    <w:lvl w:ilvl="1">
      <w:start w:val="1"/>
      <w:numFmt w:val="decimal"/>
      <w:lvlText w:val="%1.%2."/>
      <w:lvlJc w:val="left"/>
      <w:pPr>
        <w:ind w:left="382" w:hanging="641"/>
      </w:pPr>
      <w:rPr>
        <w:rFonts w:ascii="Times New Roman" w:hAnsi="Times New Roman" w:cs="Times New Roman"/>
        <w:b w:val="0"/>
        <w:bCs w:val="0"/>
        <w:w w:val="100"/>
        <w:sz w:val="28"/>
        <w:szCs w:val="28"/>
      </w:rPr>
    </w:lvl>
    <w:lvl w:ilvl="2">
      <w:numFmt w:val="bullet"/>
      <w:lvlText w:val="•"/>
      <w:lvlJc w:val="left"/>
      <w:pPr>
        <w:ind w:left="2389" w:hanging="641"/>
      </w:pPr>
    </w:lvl>
    <w:lvl w:ilvl="3">
      <w:numFmt w:val="bullet"/>
      <w:lvlText w:val="•"/>
      <w:lvlJc w:val="left"/>
      <w:pPr>
        <w:ind w:left="3393" w:hanging="641"/>
      </w:pPr>
    </w:lvl>
    <w:lvl w:ilvl="4">
      <w:numFmt w:val="bullet"/>
      <w:lvlText w:val="•"/>
      <w:lvlJc w:val="left"/>
      <w:pPr>
        <w:ind w:left="4398" w:hanging="641"/>
      </w:pPr>
    </w:lvl>
    <w:lvl w:ilvl="5">
      <w:numFmt w:val="bullet"/>
      <w:lvlText w:val="•"/>
      <w:lvlJc w:val="left"/>
      <w:pPr>
        <w:ind w:left="5403" w:hanging="641"/>
      </w:pPr>
    </w:lvl>
    <w:lvl w:ilvl="6">
      <w:numFmt w:val="bullet"/>
      <w:lvlText w:val="•"/>
      <w:lvlJc w:val="left"/>
      <w:pPr>
        <w:ind w:left="6407" w:hanging="641"/>
      </w:pPr>
    </w:lvl>
    <w:lvl w:ilvl="7">
      <w:numFmt w:val="bullet"/>
      <w:lvlText w:val="•"/>
      <w:lvlJc w:val="left"/>
      <w:pPr>
        <w:ind w:left="7412" w:hanging="641"/>
      </w:pPr>
    </w:lvl>
    <w:lvl w:ilvl="8">
      <w:numFmt w:val="bullet"/>
      <w:lvlText w:val="•"/>
      <w:lvlJc w:val="left"/>
      <w:pPr>
        <w:ind w:left="8417" w:hanging="641"/>
      </w:pPr>
    </w:lvl>
  </w:abstractNum>
  <w:abstractNum w:abstractNumId="7" w15:restartNumberingAfterBreak="0">
    <w:nsid w:val="00000409"/>
    <w:multiLevelType w:val="multilevel"/>
    <w:tmpl w:val="0000088C"/>
    <w:lvl w:ilvl="0">
      <w:numFmt w:val="bullet"/>
      <w:lvlText w:val=""/>
      <w:lvlJc w:val="left"/>
      <w:pPr>
        <w:ind w:left="1514" w:hanging="425"/>
      </w:pPr>
      <w:rPr>
        <w:b w:val="0"/>
        <w:bCs w:val="0"/>
        <w:w w:val="100"/>
      </w:rPr>
    </w:lvl>
    <w:lvl w:ilvl="1">
      <w:numFmt w:val="bullet"/>
      <w:lvlText w:val="•"/>
      <w:lvlJc w:val="left"/>
      <w:pPr>
        <w:ind w:left="2410" w:hanging="425"/>
      </w:pPr>
    </w:lvl>
    <w:lvl w:ilvl="2">
      <w:numFmt w:val="bullet"/>
      <w:lvlText w:val="•"/>
      <w:lvlJc w:val="left"/>
      <w:pPr>
        <w:ind w:left="3301" w:hanging="425"/>
      </w:pPr>
    </w:lvl>
    <w:lvl w:ilvl="3">
      <w:numFmt w:val="bullet"/>
      <w:lvlText w:val="•"/>
      <w:lvlJc w:val="left"/>
      <w:pPr>
        <w:ind w:left="4191" w:hanging="425"/>
      </w:pPr>
    </w:lvl>
    <w:lvl w:ilvl="4">
      <w:numFmt w:val="bullet"/>
      <w:lvlText w:val="•"/>
      <w:lvlJc w:val="left"/>
      <w:pPr>
        <w:ind w:left="5082" w:hanging="425"/>
      </w:pPr>
    </w:lvl>
    <w:lvl w:ilvl="5">
      <w:numFmt w:val="bullet"/>
      <w:lvlText w:val="•"/>
      <w:lvlJc w:val="left"/>
      <w:pPr>
        <w:ind w:left="5973" w:hanging="425"/>
      </w:pPr>
    </w:lvl>
    <w:lvl w:ilvl="6">
      <w:numFmt w:val="bullet"/>
      <w:lvlText w:val="•"/>
      <w:lvlJc w:val="left"/>
      <w:pPr>
        <w:ind w:left="6863" w:hanging="425"/>
      </w:pPr>
    </w:lvl>
    <w:lvl w:ilvl="7">
      <w:numFmt w:val="bullet"/>
      <w:lvlText w:val="•"/>
      <w:lvlJc w:val="left"/>
      <w:pPr>
        <w:ind w:left="7754" w:hanging="425"/>
      </w:pPr>
    </w:lvl>
    <w:lvl w:ilvl="8">
      <w:numFmt w:val="bullet"/>
      <w:lvlText w:val="•"/>
      <w:lvlJc w:val="left"/>
      <w:pPr>
        <w:ind w:left="8645" w:hanging="425"/>
      </w:pPr>
    </w:lvl>
  </w:abstractNum>
  <w:abstractNum w:abstractNumId="8" w15:restartNumberingAfterBreak="0">
    <w:nsid w:val="0000040A"/>
    <w:multiLevelType w:val="multilevel"/>
    <w:tmpl w:val="0000088D"/>
    <w:lvl w:ilvl="0">
      <w:start w:val="6"/>
      <w:numFmt w:val="decimal"/>
      <w:lvlText w:val="%1"/>
      <w:lvlJc w:val="left"/>
      <w:pPr>
        <w:ind w:left="382" w:hanging="677"/>
      </w:pPr>
    </w:lvl>
    <w:lvl w:ilvl="1">
      <w:start w:val="1"/>
      <w:numFmt w:val="decimal"/>
      <w:lvlText w:val="%1.%2."/>
      <w:lvlJc w:val="left"/>
      <w:pPr>
        <w:ind w:left="382" w:hanging="677"/>
      </w:pPr>
      <w:rPr>
        <w:rFonts w:ascii="Times New Roman" w:hAnsi="Times New Roman" w:cs="Times New Roman"/>
        <w:b w:val="0"/>
        <w:bCs w:val="0"/>
        <w:w w:val="100"/>
        <w:sz w:val="28"/>
        <w:szCs w:val="28"/>
      </w:rPr>
    </w:lvl>
    <w:lvl w:ilvl="2">
      <w:start w:val="1"/>
      <w:numFmt w:val="decimal"/>
      <w:lvlText w:val="%3."/>
      <w:lvlJc w:val="left"/>
      <w:pPr>
        <w:ind w:left="4009" w:hanging="240"/>
      </w:pPr>
      <w:rPr>
        <w:rFonts w:ascii="Times New Roman" w:hAnsi="Times New Roman" w:cs="Times New Roman"/>
        <w:b/>
        <w:bCs/>
        <w:spacing w:val="-3"/>
        <w:w w:val="100"/>
        <w:sz w:val="24"/>
        <w:szCs w:val="24"/>
      </w:rPr>
    </w:lvl>
    <w:lvl w:ilvl="3">
      <w:start w:val="1"/>
      <w:numFmt w:val="decimal"/>
      <w:lvlText w:val="%4."/>
      <w:lvlJc w:val="left"/>
      <w:pPr>
        <w:ind w:left="4011" w:hanging="240"/>
      </w:pPr>
      <w:rPr>
        <w:rFonts w:ascii="Times New Roman" w:hAnsi="Times New Roman" w:cs="Times New Roman"/>
        <w:b/>
        <w:bCs/>
        <w:spacing w:val="-6"/>
        <w:w w:val="100"/>
        <w:sz w:val="24"/>
        <w:szCs w:val="24"/>
      </w:rPr>
    </w:lvl>
    <w:lvl w:ilvl="4">
      <w:numFmt w:val="bullet"/>
      <w:lvlText w:val="•"/>
      <w:lvlJc w:val="left"/>
      <w:pPr>
        <w:ind w:left="5621" w:hanging="240"/>
      </w:pPr>
    </w:lvl>
    <w:lvl w:ilvl="5">
      <w:numFmt w:val="bullet"/>
      <w:lvlText w:val="•"/>
      <w:lvlJc w:val="left"/>
      <w:pPr>
        <w:ind w:left="6422" w:hanging="240"/>
      </w:pPr>
    </w:lvl>
    <w:lvl w:ilvl="6">
      <w:numFmt w:val="bullet"/>
      <w:lvlText w:val="•"/>
      <w:lvlJc w:val="left"/>
      <w:pPr>
        <w:ind w:left="7223" w:hanging="240"/>
      </w:pPr>
    </w:lvl>
    <w:lvl w:ilvl="7">
      <w:numFmt w:val="bullet"/>
      <w:lvlText w:val="•"/>
      <w:lvlJc w:val="left"/>
      <w:pPr>
        <w:ind w:left="8024" w:hanging="240"/>
      </w:pPr>
    </w:lvl>
    <w:lvl w:ilvl="8">
      <w:numFmt w:val="bullet"/>
      <w:lvlText w:val="•"/>
      <w:lvlJc w:val="left"/>
      <w:pPr>
        <w:ind w:left="8824" w:hanging="240"/>
      </w:pPr>
    </w:lvl>
  </w:abstractNum>
  <w:abstractNum w:abstractNumId="9" w15:restartNumberingAfterBreak="0">
    <w:nsid w:val="0000040B"/>
    <w:multiLevelType w:val="multilevel"/>
    <w:tmpl w:val="0000088E"/>
    <w:lvl w:ilvl="0">
      <w:start w:val="1"/>
      <w:numFmt w:val="decimal"/>
      <w:lvlText w:val="%1"/>
      <w:lvlJc w:val="left"/>
      <w:pPr>
        <w:ind w:left="382" w:hanging="425"/>
      </w:pPr>
    </w:lvl>
    <w:lvl w:ilvl="1">
      <w:start w:val="1"/>
      <w:numFmt w:val="decimal"/>
      <w:lvlText w:val="%1.%2."/>
      <w:lvlJc w:val="left"/>
      <w:pPr>
        <w:ind w:left="382" w:hanging="425"/>
      </w:pPr>
      <w:rPr>
        <w:rFonts w:ascii="Times New Roman" w:hAnsi="Times New Roman" w:cs="Times New Roman"/>
        <w:b/>
        <w:bCs/>
        <w:w w:val="100"/>
        <w:sz w:val="24"/>
        <w:szCs w:val="24"/>
      </w:rPr>
    </w:lvl>
    <w:lvl w:ilvl="2">
      <w:numFmt w:val="bullet"/>
      <w:lvlText w:val="•"/>
      <w:lvlJc w:val="left"/>
      <w:pPr>
        <w:ind w:left="2389" w:hanging="425"/>
      </w:pPr>
    </w:lvl>
    <w:lvl w:ilvl="3">
      <w:numFmt w:val="bullet"/>
      <w:lvlText w:val="•"/>
      <w:lvlJc w:val="left"/>
      <w:pPr>
        <w:ind w:left="3393" w:hanging="425"/>
      </w:pPr>
    </w:lvl>
    <w:lvl w:ilvl="4">
      <w:numFmt w:val="bullet"/>
      <w:lvlText w:val="•"/>
      <w:lvlJc w:val="left"/>
      <w:pPr>
        <w:ind w:left="4398" w:hanging="425"/>
      </w:pPr>
    </w:lvl>
    <w:lvl w:ilvl="5">
      <w:numFmt w:val="bullet"/>
      <w:lvlText w:val="•"/>
      <w:lvlJc w:val="left"/>
      <w:pPr>
        <w:ind w:left="5403" w:hanging="425"/>
      </w:pPr>
    </w:lvl>
    <w:lvl w:ilvl="6">
      <w:numFmt w:val="bullet"/>
      <w:lvlText w:val="•"/>
      <w:lvlJc w:val="left"/>
      <w:pPr>
        <w:ind w:left="6407" w:hanging="425"/>
      </w:pPr>
    </w:lvl>
    <w:lvl w:ilvl="7">
      <w:numFmt w:val="bullet"/>
      <w:lvlText w:val="•"/>
      <w:lvlJc w:val="left"/>
      <w:pPr>
        <w:ind w:left="7412" w:hanging="425"/>
      </w:pPr>
    </w:lvl>
    <w:lvl w:ilvl="8">
      <w:numFmt w:val="bullet"/>
      <w:lvlText w:val="•"/>
      <w:lvlJc w:val="left"/>
      <w:pPr>
        <w:ind w:left="8417" w:hanging="425"/>
      </w:pPr>
    </w:lvl>
  </w:abstractNum>
  <w:abstractNum w:abstractNumId="10" w15:restartNumberingAfterBreak="0">
    <w:nsid w:val="0000040C"/>
    <w:multiLevelType w:val="multilevel"/>
    <w:tmpl w:val="0000088F"/>
    <w:lvl w:ilvl="0">
      <w:start w:val="2"/>
      <w:numFmt w:val="decimal"/>
      <w:lvlText w:val="%1"/>
      <w:lvlJc w:val="left"/>
      <w:pPr>
        <w:ind w:left="1514" w:hanging="425"/>
      </w:pPr>
    </w:lvl>
    <w:lvl w:ilvl="1">
      <w:start w:val="1"/>
      <w:numFmt w:val="decimal"/>
      <w:lvlText w:val="%1.%2."/>
      <w:lvlJc w:val="left"/>
      <w:pPr>
        <w:ind w:left="1514" w:hanging="425"/>
      </w:pPr>
      <w:rPr>
        <w:rFonts w:ascii="Times New Roman" w:hAnsi="Times New Roman" w:cs="Times New Roman"/>
        <w:b/>
        <w:bCs/>
        <w:w w:val="100"/>
        <w:sz w:val="24"/>
        <w:szCs w:val="24"/>
      </w:rPr>
    </w:lvl>
    <w:lvl w:ilvl="2">
      <w:start w:val="1"/>
      <w:numFmt w:val="decimal"/>
      <w:lvlText w:val="%1.%2.%3."/>
      <w:lvlJc w:val="left"/>
      <w:pPr>
        <w:ind w:left="382" w:hanging="708"/>
      </w:pPr>
      <w:rPr>
        <w:rFonts w:ascii="Times New Roman" w:hAnsi="Times New Roman" w:cs="Times New Roman"/>
        <w:b/>
        <w:bCs/>
        <w:spacing w:val="-30"/>
        <w:w w:val="100"/>
        <w:sz w:val="24"/>
        <w:szCs w:val="24"/>
      </w:rPr>
    </w:lvl>
    <w:lvl w:ilvl="3">
      <w:numFmt w:val="bullet"/>
      <w:lvlText w:val="•"/>
      <w:lvlJc w:val="left"/>
      <w:pPr>
        <w:ind w:left="3499" w:hanging="708"/>
      </w:pPr>
    </w:lvl>
    <w:lvl w:ilvl="4">
      <w:numFmt w:val="bullet"/>
      <w:lvlText w:val="•"/>
      <w:lvlJc w:val="left"/>
      <w:pPr>
        <w:ind w:left="4488" w:hanging="708"/>
      </w:pPr>
    </w:lvl>
    <w:lvl w:ilvl="5">
      <w:numFmt w:val="bullet"/>
      <w:lvlText w:val="•"/>
      <w:lvlJc w:val="left"/>
      <w:pPr>
        <w:ind w:left="5478" w:hanging="708"/>
      </w:pPr>
    </w:lvl>
    <w:lvl w:ilvl="6">
      <w:numFmt w:val="bullet"/>
      <w:lvlText w:val="•"/>
      <w:lvlJc w:val="left"/>
      <w:pPr>
        <w:ind w:left="6468" w:hanging="708"/>
      </w:pPr>
    </w:lvl>
    <w:lvl w:ilvl="7">
      <w:numFmt w:val="bullet"/>
      <w:lvlText w:val="•"/>
      <w:lvlJc w:val="left"/>
      <w:pPr>
        <w:ind w:left="7457" w:hanging="708"/>
      </w:pPr>
    </w:lvl>
    <w:lvl w:ilvl="8">
      <w:numFmt w:val="bullet"/>
      <w:lvlText w:val="•"/>
      <w:lvlJc w:val="left"/>
      <w:pPr>
        <w:ind w:left="8447" w:hanging="708"/>
      </w:pPr>
    </w:lvl>
  </w:abstractNum>
  <w:abstractNum w:abstractNumId="11" w15:restartNumberingAfterBreak="0">
    <w:nsid w:val="0000040D"/>
    <w:multiLevelType w:val="multilevel"/>
    <w:tmpl w:val="00000890"/>
    <w:lvl w:ilvl="0">
      <w:start w:val="3"/>
      <w:numFmt w:val="decimal"/>
      <w:lvlText w:val="%1"/>
      <w:lvlJc w:val="left"/>
      <w:pPr>
        <w:ind w:left="382" w:hanging="425"/>
      </w:pPr>
    </w:lvl>
    <w:lvl w:ilvl="1">
      <w:start w:val="1"/>
      <w:numFmt w:val="decimal"/>
      <w:lvlText w:val="%1.%2."/>
      <w:lvlJc w:val="left"/>
      <w:pPr>
        <w:ind w:left="382" w:hanging="425"/>
      </w:pPr>
      <w:rPr>
        <w:rFonts w:ascii="Times New Roman" w:hAnsi="Times New Roman" w:cs="Times New Roman"/>
        <w:b/>
        <w:bCs/>
        <w:w w:val="100"/>
        <w:sz w:val="24"/>
        <w:szCs w:val="24"/>
      </w:rPr>
    </w:lvl>
    <w:lvl w:ilvl="2">
      <w:numFmt w:val="bullet"/>
      <w:lvlText w:val="•"/>
      <w:lvlJc w:val="left"/>
      <w:pPr>
        <w:ind w:left="2389" w:hanging="425"/>
      </w:pPr>
    </w:lvl>
    <w:lvl w:ilvl="3">
      <w:numFmt w:val="bullet"/>
      <w:lvlText w:val="•"/>
      <w:lvlJc w:val="left"/>
      <w:pPr>
        <w:ind w:left="3393" w:hanging="425"/>
      </w:pPr>
    </w:lvl>
    <w:lvl w:ilvl="4">
      <w:numFmt w:val="bullet"/>
      <w:lvlText w:val="•"/>
      <w:lvlJc w:val="left"/>
      <w:pPr>
        <w:ind w:left="4398" w:hanging="425"/>
      </w:pPr>
    </w:lvl>
    <w:lvl w:ilvl="5">
      <w:numFmt w:val="bullet"/>
      <w:lvlText w:val="•"/>
      <w:lvlJc w:val="left"/>
      <w:pPr>
        <w:ind w:left="5403" w:hanging="425"/>
      </w:pPr>
    </w:lvl>
    <w:lvl w:ilvl="6">
      <w:numFmt w:val="bullet"/>
      <w:lvlText w:val="•"/>
      <w:lvlJc w:val="left"/>
      <w:pPr>
        <w:ind w:left="6407" w:hanging="425"/>
      </w:pPr>
    </w:lvl>
    <w:lvl w:ilvl="7">
      <w:numFmt w:val="bullet"/>
      <w:lvlText w:val="•"/>
      <w:lvlJc w:val="left"/>
      <w:pPr>
        <w:ind w:left="7412" w:hanging="425"/>
      </w:pPr>
    </w:lvl>
    <w:lvl w:ilvl="8">
      <w:numFmt w:val="bullet"/>
      <w:lvlText w:val="•"/>
      <w:lvlJc w:val="left"/>
      <w:pPr>
        <w:ind w:left="8417" w:hanging="425"/>
      </w:pPr>
    </w:lvl>
  </w:abstractNum>
  <w:abstractNum w:abstractNumId="12" w15:restartNumberingAfterBreak="0">
    <w:nsid w:val="0000040E"/>
    <w:multiLevelType w:val="multilevel"/>
    <w:tmpl w:val="00000891"/>
    <w:lvl w:ilvl="0">
      <w:start w:val="4"/>
      <w:numFmt w:val="decimal"/>
      <w:lvlText w:val="%1"/>
      <w:lvlJc w:val="left"/>
      <w:pPr>
        <w:ind w:left="382" w:hanging="425"/>
      </w:pPr>
    </w:lvl>
    <w:lvl w:ilvl="1">
      <w:start w:val="1"/>
      <w:numFmt w:val="decimal"/>
      <w:lvlText w:val="%1.%2."/>
      <w:lvlJc w:val="left"/>
      <w:pPr>
        <w:ind w:left="382" w:hanging="425"/>
      </w:pPr>
      <w:rPr>
        <w:rFonts w:ascii="Times New Roman" w:hAnsi="Times New Roman" w:cs="Times New Roman"/>
        <w:b/>
        <w:bCs/>
        <w:w w:val="100"/>
        <w:sz w:val="24"/>
        <w:szCs w:val="24"/>
      </w:rPr>
    </w:lvl>
    <w:lvl w:ilvl="2">
      <w:numFmt w:val="bullet"/>
      <w:lvlText w:val="•"/>
      <w:lvlJc w:val="left"/>
      <w:pPr>
        <w:ind w:left="2389" w:hanging="425"/>
      </w:pPr>
    </w:lvl>
    <w:lvl w:ilvl="3">
      <w:numFmt w:val="bullet"/>
      <w:lvlText w:val="•"/>
      <w:lvlJc w:val="left"/>
      <w:pPr>
        <w:ind w:left="3393" w:hanging="425"/>
      </w:pPr>
    </w:lvl>
    <w:lvl w:ilvl="4">
      <w:numFmt w:val="bullet"/>
      <w:lvlText w:val="•"/>
      <w:lvlJc w:val="left"/>
      <w:pPr>
        <w:ind w:left="4398" w:hanging="425"/>
      </w:pPr>
    </w:lvl>
    <w:lvl w:ilvl="5">
      <w:numFmt w:val="bullet"/>
      <w:lvlText w:val="•"/>
      <w:lvlJc w:val="left"/>
      <w:pPr>
        <w:ind w:left="5403" w:hanging="425"/>
      </w:pPr>
    </w:lvl>
    <w:lvl w:ilvl="6">
      <w:numFmt w:val="bullet"/>
      <w:lvlText w:val="•"/>
      <w:lvlJc w:val="left"/>
      <w:pPr>
        <w:ind w:left="6407" w:hanging="425"/>
      </w:pPr>
    </w:lvl>
    <w:lvl w:ilvl="7">
      <w:numFmt w:val="bullet"/>
      <w:lvlText w:val="•"/>
      <w:lvlJc w:val="left"/>
      <w:pPr>
        <w:ind w:left="7412" w:hanging="425"/>
      </w:pPr>
    </w:lvl>
    <w:lvl w:ilvl="8">
      <w:numFmt w:val="bullet"/>
      <w:lvlText w:val="•"/>
      <w:lvlJc w:val="left"/>
      <w:pPr>
        <w:ind w:left="8417" w:hanging="425"/>
      </w:pPr>
    </w:lvl>
  </w:abstractNum>
  <w:abstractNum w:abstractNumId="13" w15:restartNumberingAfterBreak="0">
    <w:nsid w:val="0000040F"/>
    <w:multiLevelType w:val="multilevel"/>
    <w:tmpl w:val="00000892"/>
    <w:lvl w:ilvl="0">
      <w:start w:val="5"/>
      <w:numFmt w:val="decimal"/>
      <w:lvlText w:val="%1"/>
      <w:lvlJc w:val="left"/>
      <w:pPr>
        <w:ind w:left="382" w:hanging="425"/>
      </w:pPr>
    </w:lvl>
    <w:lvl w:ilvl="1">
      <w:start w:val="1"/>
      <w:numFmt w:val="decimal"/>
      <w:lvlText w:val="%1.%2."/>
      <w:lvlJc w:val="left"/>
      <w:pPr>
        <w:ind w:left="382" w:hanging="425"/>
      </w:pPr>
      <w:rPr>
        <w:rFonts w:ascii="Times New Roman" w:hAnsi="Times New Roman" w:cs="Times New Roman"/>
        <w:b/>
        <w:bCs/>
        <w:w w:val="100"/>
        <w:sz w:val="24"/>
        <w:szCs w:val="24"/>
      </w:rPr>
    </w:lvl>
    <w:lvl w:ilvl="2">
      <w:numFmt w:val="bullet"/>
      <w:lvlText w:val="•"/>
      <w:lvlJc w:val="left"/>
      <w:pPr>
        <w:ind w:left="2389" w:hanging="425"/>
      </w:pPr>
    </w:lvl>
    <w:lvl w:ilvl="3">
      <w:numFmt w:val="bullet"/>
      <w:lvlText w:val="•"/>
      <w:lvlJc w:val="left"/>
      <w:pPr>
        <w:ind w:left="3393" w:hanging="425"/>
      </w:pPr>
    </w:lvl>
    <w:lvl w:ilvl="4">
      <w:numFmt w:val="bullet"/>
      <w:lvlText w:val="•"/>
      <w:lvlJc w:val="left"/>
      <w:pPr>
        <w:ind w:left="4398" w:hanging="425"/>
      </w:pPr>
    </w:lvl>
    <w:lvl w:ilvl="5">
      <w:numFmt w:val="bullet"/>
      <w:lvlText w:val="•"/>
      <w:lvlJc w:val="left"/>
      <w:pPr>
        <w:ind w:left="5403" w:hanging="425"/>
      </w:pPr>
    </w:lvl>
    <w:lvl w:ilvl="6">
      <w:numFmt w:val="bullet"/>
      <w:lvlText w:val="•"/>
      <w:lvlJc w:val="left"/>
      <w:pPr>
        <w:ind w:left="6407" w:hanging="425"/>
      </w:pPr>
    </w:lvl>
    <w:lvl w:ilvl="7">
      <w:numFmt w:val="bullet"/>
      <w:lvlText w:val="•"/>
      <w:lvlJc w:val="left"/>
      <w:pPr>
        <w:ind w:left="7412" w:hanging="425"/>
      </w:pPr>
    </w:lvl>
    <w:lvl w:ilvl="8">
      <w:numFmt w:val="bullet"/>
      <w:lvlText w:val="•"/>
      <w:lvlJc w:val="left"/>
      <w:pPr>
        <w:ind w:left="8417" w:hanging="425"/>
      </w:pPr>
    </w:lvl>
  </w:abstractNum>
  <w:abstractNum w:abstractNumId="14" w15:restartNumberingAfterBreak="0">
    <w:nsid w:val="00000410"/>
    <w:multiLevelType w:val="multilevel"/>
    <w:tmpl w:val="00000893"/>
    <w:lvl w:ilvl="0">
      <w:start w:val="6"/>
      <w:numFmt w:val="decimal"/>
      <w:lvlText w:val="%1"/>
      <w:lvlJc w:val="left"/>
      <w:pPr>
        <w:ind w:left="382" w:hanging="425"/>
      </w:pPr>
    </w:lvl>
    <w:lvl w:ilvl="1">
      <w:start w:val="1"/>
      <w:numFmt w:val="decimal"/>
      <w:lvlText w:val="%1.%2."/>
      <w:lvlJc w:val="left"/>
      <w:pPr>
        <w:ind w:left="382" w:hanging="425"/>
      </w:pPr>
      <w:rPr>
        <w:rFonts w:ascii="Times New Roman" w:hAnsi="Times New Roman" w:cs="Times New Roman"/>
        <w:b/>
        <w:bCs/>
        <w:w w:val="100"/>
        <w:sz w:val="24"/>
        <w:szCs w:val="24"/>
      </w:rPr>
    </w:lvl>
    <w:lvl w:ilvl="2">
      <w:numFmt w:val="bullet"/>
      <w:lvlText w:val="•"/>
      <w:lvlJc w:val="left"/>
      <w:pPr>
        <w:ind w:left="2389" w:hanging="425"/>
      </w:pPr>
    </w:lvl>
    <w:lvl w:ilvl="3">
      <w:numFmt w:val="bullet"/>
      <w:lvlText w:val="•"/>
      <w:lvlJc w:val="left"/>
      <w:pPr>
        <w:ind w:left="3393" w:hanging="425"/>
      </w:pPr>
    </w:lvl>
    <w:lvl w:ilvl="4">
      <w:numFmt w:val="bullet"/>
      <w:lvlText w:val="•"/>
      <w:lvlJc w:val="left"/>
      <w:pPr>
        <w:ind w:left="4398" w:hanging="425"/>
      </w:pPr>
    </w:lvl>
    <w:lvl w:ilvl="5">
      <w:numFmt w:val="bullet"/>
      <w:lvlText w:val="•"/>
      <w:lvlJc w:val="left"/>
      <w:pPr>
        <w:ind w:left="5403" w:hanging="425"/>
      </w:pPr>
    </w:lvl>
    <w:lvl w:ilvl="6">
      <w:numFmt w:val="bullet"/>
      <w:lvlText w:val="•"/>
      <w:lvlJc w:val="left"/>
      <w:pPr>
        <w:ind w:left="6407" w:hanging="425"/>
      </w:pPr>
    </w:lvl>
    <w:lvl w:ilvl="7">
      <w:numFmt w:val="bullet"/>
      <w:lvlText w:val="•"/>
      <w:lvlJc w:val="left"/>
      <w:pPr>
        <w:ind w:left="7412" w:hanging="425"/>
      </w:pPr>
    </w:lvl>
    <w:lvl w:ilvl="8">
      <w:numFmt w:val="bullet"/>
      <w:lvlText w:val="•"/>
      <w:lvlJc w:val="left"/>
      <w:pPr>
        <w:ind w:left="8417" w:hanging="425"/>
      </w:pPr>
    </w:lvl>
  </w:abstractNum>
  <w:abstractNum w:abstractNumId="15" w15:restartNumberingAfterBreak="0">
    <w:nsid w:val="00000411"/>
    <w:multiLevelType w:val="multilevel"/>
    <w:tmpl w:val="00000894"/>
    <w:lvl w:ilvl="0">
      <w:start w:val="2"/>
      <w:numFmt w:val="decimal"/>
      <w:lvlText w:val="%1"/>
      <w:lvlJc w:val="left"/>
      <w:pPr>
        <w:ind w:left="1510" w:hanging="420"/>
      </w:pPr>
    </w:lvl>
    <w:lvl w:ilvl="1">
      <w:start w:val="1"/>
      <w:numFmt w:val="decimal"/>
      <w:lvlText w:val="%1.%2."/>
      <w:lvlJc w:val="left"/>
      <w:pPr>
        <w:ind w:left="1510" w:hanging="420"/>
      </w:pPr>
      <w:rPr>
        <w:rFonts w:ascii="Times New Roman" w:hAnsi="Times New Roman" w:cs="Times New Roman"/>
        <w:b w:val="0"/>
        <w:bCs w:val="0"/>
        <w:spacing w:val="-5"/>
        <w:w w:val="100"/>
        <w:sz w:val="24"/>
        <w:szCs w:val="24"/>
      </w:rPr>
    </w:lvl>
    <w:lvl w:ilvl="2">
      <w:numFmt w:val="bullet"/>
      <w:lvlText w:val="•"/>
      <w:lvlJc w:val="left"/>
      <w:pPr>
        <w:ind w:left="3301" w:hanging="420"/>
      </w:pPr>
    </w:lvl>
    <w:lvl w:ilvl="3">
      <w:numFmt w:val="bullet"/>
      <w:lvlText w:val="•"/>
      <w:lvlJc w:val="left"/>
      <w:pPr>
        <w:ind w:left="4191" w:hanging="420"/>
      </w:pPr>
    </w:lvl>
    <w:lvl w:ilvl="4">
      <w:numFmt w:val="bullet"/>
      <w:lvlText w:val="•"/>
      <w:lvlJc w:val="left"/>
      <w:pPr>
        <w:ind w:left="5082" w:hanging="420"/>
      </w:pPr>
    </w:lvl>
    <w:lvl w:ilvl="5">
      <w:numFmt w:val="bullet"/>
      <w:lvlText w:val="•"/>
      <w:lvlJc w:val="left"/>
      <w:pPr>
        <w:ind w:left="5973" w:hanging="420"/>
      </w:pPr>
    </w:lvl>
    <w:lvl w:ilvl="6">
      <w:numFmt w:val="bullet"/>
      <w:lvlText w:val="•"/>
      <w:lvlJc w:val="left"/>
      <w:pPr>
        <w:ind w:left="6863" w:hanging="420"/>
      </w:pPr>
    </w:lvl>
    <w:lvl w:ilvl="7">
      <w:numFmt w:val="bullet"/>
      <w:lvlText w:val="•"/>
      <w:lvlJc w:val="left"/>
      <w:pPr>
        <w:ind w:left="7754" w:hanging="420"/>
      </w:pPr>
    </w:lvl>
    <w:lvl w:ilvl="8">
      <w:numFmt w:val="bullet"/>
      <w:lvlText w:val="•"/>
      <w:lvlJc w:val="left"/>
      <w:pPr>
        <w:ind w:left="8645" w:hanging="420"/>
      </w:pPr>
    </w:lvl>
  </w:abstractNum>
  <w:abstractNum w:abstractNumId="16" w15:restartNumberingAfterBreak="0">
    <w:nsid w:val="00000412"/>
    <w:multiLevelType w:val="multilevel"/>
    <w:tmpl w:val="00000895"/>
    <w:lvl w:ilvl="0">
      <w:start w:val="3"/>
      <w:numFmt w:val="decimal"/>
      <w:lvlText w:val="%1"/>
      <w:lvlJc w:val="left"/>
      <w:pPr>
        <w:ind w:left="382" w:hanging="576"/>
      </w:pPr>
    </w:lvl>
    <w:lvl w:ilvl="1">
      <w:start w:val="1"/>
      <w:numFmt w:val="decimal"/>
      <w:lvlText w:val="%1.%2."/>
      <w:lvlJc w:val="left"/>
      <w:pPr>
        <w:ind w:left="382" w:hanging="576"/>
      </w:pPr>
      <w:rPr>
        <w:rFonts w:ascii="Times New Roman" w:hAnsi="Times New Roman" w:cs="Times New Roman"/>
        <w:b w:val="0"/>
        <w:bCs w:val="0"/>
        <w:spacing w:val="-26"/>
        <w:w w:val="100"/>
        <w:sz w:val="24"/>
        <w:szCs w:val="24"/>
      </w:rPr>
    </w:lvl>
    <w:lvl w:ilvl="2">
      <w:numFmt w:val="bullet"/>
      <w:lvlText w:val="•"/>
      <w:lvlJc w:val="left"/>
      <w:pPr>
        <w:ind w:left="2389" w:hanging="576"/>
      </w:pPr>
    </w:lvl>
    <w:lvl w:ilvl="3">
      <w:numFmt w:val="bullet"/>
      <w:lvlText w:val="•"/>
      <w:lvlJc w:val="left"/>
      <w:pPr>
        <w:ind w:left="3393" w:hanging="576"/>
      </w:pPr>
    </w:lvl>
    <w:lvl w:ilvl="4">
      <w:numFmt w:val="bullet"/>
      <w:lvlText w:val="•"/>
      <w:lvlJc w:val="left"/>
      <w:pPr>
        <w:ind w:left="4398" w:hanging="576"/>
      </w:pPr>
    </w:lvl>
    <w:lvl w:ilvl="5">
      <w:numFmt w:val="bullet"/>
      <w:lvlText w:val="•"/>
      <w:lvlJc w:val="left"/>
      <w:pPr>
        <w:ind w:left="5403" w:hanging="576"/>
      </w:pPr>
    </w:lvl>
    <w:lvl w:ilvl="6">
      <w:numFmt w:val="bullet"/>
      <w:lvlText w:val="•"/>
      <w:lvlJc w:val="left"/>
      <w:pPr>
        <w:ind w:left="6407" w:hanging="576"/>
      </w:pPr>
    </w:lvl>
    <w:lvl w:ilvl="7">
      <w:numFmt w:val="bullet"/>
      <w:lvlText w:val="•"/>
      <w:lvlJc w:val="left"/>
      <w:pPr>
        <w:ind w:left="7412" w:hanging="576"/>
      </w:pPr>
    </w:lvl>
    <w:lvl w:ilvl="8">
      <w:numFmt w:val="bullet"/>
      <w:lvlText w:val="•"/>
      <w:lvlJc w:val="left"/>
      <w:pPr>
        <w:ind w:left="8417" w:hanging="576"/>
      </w:pPr>
    </w:lvl>
  </w:abstractNum>
  <w:abstractNum w:abstractNumId="17" w15:restartNumberingAfterBreak="0">
    <w:nsid w:val="00000413"/>
    <w:multiLevelType w:val="multilevel"/>
    <w:tmpl w:val="00000896"/>
    <w:lvl w:ilvl="0">
      <w:start w:val="4"/>
      <w:numFmt w:val="decimal"/>
      <w:lvlText w:val="%1"/>
      <w:lvlJc w:val="left"/>
      <w:pPr>
        <w:ind w:left="382" w:hanging="427"/>
      </w:pPr>
    </w:lvl>
    <w:lvl w:ilvl="1">
      <w:start w:val="1"/>
      <w:numFmt w:val="decimal"/>
      <w:lvlText w:val="%1.%2."/>
      <w:lvlJc w:val="left"/>
      <w:pPr>
        <w:ind w:left="382" w:hanging="427"/>
      </w:pPr>
      <w:rPr>
        <w:rFonts w:ascii="Times New Roman" w:hAnsi="Times New Roman" w:cs="Times New Roman"/>
        <w:b w:val="0"/>
        <w:bCs w:val="0"/>
        <w:w w:val="100"/>
        <w:sz w:val="24"/>
        <w:szCs w:val="24"/>
      </w:rPr>
    </w:lvl>
    <w:lvl w:ilvl="2">
      <w:numFmt w:val="bullet"/>
      <w:lvlText w:val="•"/>
      <w:lvlJc w:val="left"/>
      <w:pPr>
        <w:ind w:left="2389" w:hanging="427"/>
      </w:pPr>
    </w:lvl>
    <w:lvl w:ilvl="3">
      <w:numFmt w:val="bullet"/>
      <w:lvlText w:val="•"/>
      <w:lvlJc w:val="left"/>
      <w:pPr>
        <w:ind w:left="3393" w:hanging="427"/>
      </w:pPr>
    </w:lvl>
    <w:lvl w:ilvl="4">
      <w:numFmt w:val="bullet"/>
      <w:lvlText w:val="•"/>
      <w:lvlJc w:val="left"/>
      <w:pPr>
        <w:ind w:left="4398" w:hanging="427"/>
      </w:pPr>
    </w:lvl>
    <w:lvl w:ilvl="5">
      <w:numFmt w:val="bullet"/>
      <w:lvlText w:val="•"/>
      <w:lvlJc w:val="left"/>
      <w:pPr>
        <w:ind w:left="5403" w:hanging="427"/>
      </w:pPr>
    </w:lvl>
    <w:lvl w:ilvl="6">
      <w:numFmt w:val="bullet"/>
      <w:lvlText w:val="•"/>
      <w:lvlJc w:val="left"/>
      <w:pPr>
        <w:ind w:left="6407" w:hanging="427"/>
      </w:pPr>
    </w:lvl>
    <w:lvl w:ilvl="7">
      <w:numFmt w:val="bullet"/>
      <w:lvlText w:val="•"/>
      <w:lvlJc w:val="left"/>
      <w:pPr>
        <w:ind w:left="7412" w:hanging="427"/>
      </w:pPr>
    </w:lvl>
    <w:lvl w:ilvl="8">
      <w:numFmt w:val="bullet"/>
      <w:lvlText w:val="•"/>
      <w:lvlJc w:val="left"/>
      <w:pPr>
        <w:ind w:left="8417" w:hanging="427"/>
      </w:pPr>
    </w:lvl>
  </w:abstractNum>
  <w:abstractNum w:abstractNumId="18" w15:restartNumberingAfterBreak="0">
    <w:nsid w:val="00000414"/>
    <w:multiLevelType w:val="multilevel"/>
    <w:tmpl w:val="00000897"/>
    <w:lvl w:ilvl="0">
      <w:start w:val="5"/>
      <w:numFmt w:val="decimal"/>
      <w:lvlText w:val="%1"/>
      <w:lvlJc w:val="left"/>
      <w:pPr>
        <w:ind w:left="382" w:hanging="449"/>
      </w:pPr>
    </w:lvl>
    <w:lvl w:ilvl="1">
      <w:start w:val="1"/>
      <w:numFmt w:val="decimal"/>
      <w:lvlText w:val="%1.%2."/>
      <w:lvlJc w:val="left"/>
      <w:pPr>
        <w:ind w:left="382" w:hanging="449"/>
      </w:pPr>
      <w:rPr>
        <w:rFonts w:ascii="Times New Roman" w:hAnsi="Times New Roman" w:cs="Times New Roman"/>
        <w:b w:val="0"/>
        <w:bCs w:val="0"/>
        <w:w w:val="100"/>
        <w:sz w:val="24"/>
        <w:szCs w:val="24"/>
      </w:rPr>
    </w:lvl>
    <w:lvl w:ilvl="2">
      <w:numFmt w:val="bullet"/>
      <w:lvlText w:val="•"/>
      <w:lvlJc w:val="left"/>
      <w:pPr>
        <w:ind w:left="2389" w:hanging="449"/>
      </w:pPr>
    </w:lvl>
    <w:lvl w:ilvl="3">
      <w:numFmt w:val="bullet"/>
      <w:lvlText w:val="•"/>
      <w:lvlJc w:val="left"/>
      <w:pPr>
        <w:ind w:left="3393" w:hanging="449"/>
      </w:pPr>
    </w:lvl>
    <w:lvl w:ilvl="4">
      <w:numFmt w:val="bullet"/>
      <w:lvlText w:val="•"/>
      <w:lvlJc w:val="left"/>
      <w:pPr>
        <w:ind w:left="4398" w:hanging="449"/>
      </w:pPr>
    </w:lvl>
    <w:lvl w:ilvl="5">
      <w:numFmt w:val="bullet"/>
      <w:lvlText w:val="•"/>
      <w:lvlJc w:val="left"/>
      <w:pPr>
        <w:ind w:left="5403" w:hanging="449"/>
      </w:pPr>
    </w:lvl>
    <w:lvl w:ilvl="6">
      <w:numFmt w:val="bullet"/>
      <w:lvlText w:val="•"/>
      <w:lvlJc w:val="left"/>
      <w:pPr>
        <w:ind w:left="6407" w:hanging="449"/>
      </w:pPr>
    </w:lvl>
    <w:lvl w:ilvl="7">
      <w:numFmt w:val="bullet"/>
      <w:lvlText w:val="•"/>
      <w:lvlJc w:val="left"/>
      <w:pPr>
        <w:ind w:left="7412" w:hanging="449"/>
      </w:pPr>
    </w:lvl>
    <w:lvl w:ilvl="8">
      <w:numFmt w:val="bullet"/>
      <w:lvlText w:val="•"/>
      <w:lvlJc w:val="left"/>
      <w:pPr>
        <w:ind w:left="8417" w:hanging="449"/>
      </w:pPr>
    </w:lvl>
  </w:abstractNum>
  <w:abstractNum w:abstractNumId="19" w15:restartNumberingAfterBreak="0">
    <w:nsid w:val="00000415"/>
    <w:multiLevelType w:val="multilevel"/>
    <w:tmpl w:val="00000898"/>
    <w:lvl w:ilvl="0">
      <w:start w:val="6"/>
      <w:numFmt w:val="decimal"/>
      <w:lvlText w:val="%1"/>
      <w:lvlJc w:val="left"/>
      <w:pPr>
        <w:ind w:left="382" w:hanging="437"/>
      </w:pPr>
    </w:lvl>
    <w:lvl w:ilvl="1">
      <w:start w:val="1"/>
      <w:numFmt w:val="decimal"/>
      <w:lvlText w:val="%1.%2."/>
      <w:lvlJc w:val="left"/>
      <w:pPr>
        <w:ind w:left="382" w:hanging="437"/>
      </w:pPr>
      <w:rPr>
        <w:rFonts w:ascii="Times New Roman" w:hAnsi="Times New Roman" w:cs="Times New Roman"/>
        <w:b w:val="0"/>
        <w:bCs w:val="0"/>
        <w:w w:val="100"/>
        <w:sz w:val="24"/>
        <w:szCs w:val="24"/>
      </w:rPr>
    </w:lvl>
    <w:lvl w:ilvl="2">
      <w:numFmt w:val="bullet"/>
      <w:lvlText w:val="•"/>
      <w:lvlJc w:val="left"/>
      <w:pPr>
        <w:ind w:left="2389" w:hanging="437"/>
      </w:pPr>
    </w:lvl>
    <w:lvl w:ilvl="3">
      <w:numFmt w:val="bullet"/>
      <w:lvlText w:val="•"/>
      <w:lvlJc w:val="left"/>
      <w:pPr>
        <w:ind w:left="3393" w:hanging="437"/>
      </w:pPr>
    </w:lvl>
    <w:lvl w:ilvl="4">
      <w:numFmt w:val="bullet"/>
      <w:lvlText w:val="•"/>
      <w:lvlJc w:val="left"/>
      <w:pPr>
        <w:ind w:left="4398" w:hanging="437"/>
      </w:pPr>
    </w:lvl>
    <w:lvl w:ilvl="5">
      <w:numFmt w:val="bullet"/>
      <w:lvlText w:val="•"/>
      <w:lvlJc w:val="left"/>
      <w:pPr>
        <w:ind w:left="5403" w:hanging="437"/>
      </w:pPr>
    </w:lvl>
    <w:lvl w:ilvl="6">
      <w:numFmt w:val="bullet"/>
      <w:lvlText w:val="•"/>
      <w:lvlJc w:val="left"/>
      <w:pPr>
        <w:ind w:left="6407" w:hanging="437"/>
      </w:pPr>
    </w:lvl>
    <w:lvl w:ilvl="7">
      <w:numFmt w:val="bullet"/>
      <w:lvlText w:val="•"/>
      <w:lvlJc w:val="left"/>
      <w:pPr>
        <w:ind w:left="7412" w:hanging="437"/>
      </w:pPr>
    </w:lvl>
    <w:lvl w:ilvl="8">
      <w:numFmt w:val="bullet"/>
      <w:lvlText w:val="•"/>
      <w:lvlJc w:val="left"/>
      <w:pPr>
        <w:ind w:left="8417" w:hanging="437"/>
      </w:pPr>
    </w:lvl>
  </w:abstractNum>
  <w:abstractNum w:abstractNumId="20" w15:restartNumberingAfterBreak="0">
    <w:nsid w:val="00000416"/>
    <w:multiLevelType w:val="multilevel"/>
    <w:tmpl w:val="00000899"/>
    <w:lvl w:ilvl="0">
      <w:start w:val="7"/>
      <w:numFmt w:val="decimal"/>
      <w:lvlText w:val="%1"/>
      <w:lvlJc w:val="left"/>
      <w:pPr>
        <w:ind w:left="382" w:hanging="447"/>
      </w:pPr>
    </w:lvl>
    <w:lvl w:ilvl="1">
      <w:start w:val="1"/>
      <w:numFmt w:val="decimal"/>
      <w:lvlText w:val="%1.%2."/>
      <w:lvlJc w:val="left"/>
      <w:pPr>
        <w:ind w:left="382" w:hanging="447"/>
      </w:pPr>
      <w:rPr>
        <w:rFonts w:ascii="Times New Roman" w:hAnsi="Times New Roman" w:cs="Times New Roman"/>
        <w:b w:val="0"/>
        <w:bCs w:val="0"/>
        <w:w w:val="100"/>
        <w:sz w:val="24"/>
        <w:szCs w:val="24"/>
      </w:rPr>
    </w:lvl>
    <w:lvl w:ilvl="2">
      <w:numFmt w:val="bullet"/>
      <w:lvlText w:val="•"/>
      <w:lvlJc w:val="left"/>
      <w:pPr>
        <w:ind w:left="2389" w:hanging="447"/>
      </w:pPr>
    </w:lvl>
    <w:lvl w:ilvl="3">
      <w:numFmt w:val="bullet"/>
      <w:lvlText w:val="•"/>
      <w:lvlJc w:val="left"/>
      <w:pPr>
        <w:ind w:left="3393" w:hanging="447"/>
      </w:pPr>
    </w:lvl>
    <w:lvl w:ilvl="4">
      <w:numFmt w:val="bullet"/>
      <w:lvlText w:val="•"/>
      <w:lvlJc w:val="left"/>
      <w:pPr>
        <w:ind w:left="4398" w:hanging="447"/>
      </w:pPr>
    </w:lvl>
    <w:lvl w:ilvl="5">
      <w:numFmt w:val="bullet"/>
      <w:lvlText w:val="•"/>
      <w:lvlJc w:val="left"/>
      <w:pPr>
        <w:ind w:left="5403" w:hanging="447"/>
      </w:pPr>
    </w:lvl>
    <w:lvl w:ilvl="6">
      <w:numFmt w:val="bullet"/>
      <w:lvlText w:val="•"/>
      <w:lvlJc w:val="left"/>
      <w:pPr>
        <w:ind w:left="6407" w:hanging="447"/>
      </w:pPr>
    </w:lvl>
    <w:lvl w:ilvl="7">
      <w:numFmt w:val="bullet"/>
      <w:lvlText w:val="•"/>
      <w:lvlJc w:val="left"/>
      <w:pPr>
        <w:ind w:left="7412" w:hanging="447"/>
      </w:pPr>
    </w:lvl>
    <w:lvl w:ilvl="8">
      <w:numFmt w:val="bullet"/>
      <w:lvlText w:val="•"/>
      <w:lvlJc w:val="left"/>
      <w:pPr>
        <w:ind w:left="8417" w:hanging="447"/>
      </w:pPr>
    </w:lvl>
  </w:abstractNum>
  <w:abstractNum w:abstractNumId="21" w15:restartNumberingAfterBreak="0">
    <w:nsid w:val="00000417"/>
    <w:multiLevelType w:val="multilevel"/>
    <w:tmpl w:val="0000089A"/>
    <w:lvl w:ilvl="0">
      <w:start w:val="8"/>
      <w:numFmt w:val="decimal"/>
      <w:lvlText w:val="%1"/>
      <w:lvlJc w:val="left"/>
      <w:pPr>
        <w:ind w:left="382" w:hanging="437"/>
      </w:pPr>
    </w:lvl>
    <w:lvl w:ilvl="1">
      <w:start w:val="1"/>
      <w:numFmt w:val="decimal"/>
      <w:lvlText w:val="%1.%2."/>
      <w:lvlJc w:val="left"/>
      <w:pPr>
        <w:ind w:left="382" w:hanging="437"/>
      </w:pPr>
      <w:rPr>
        <w:rFonts w:ascii="Times New Roman" w:hAnsi="Times New Roman" w:cs="Times New Roman"/>
        <w:b w:val="0"/>
        <w:bCs w:val="0"/>
        <w:w w:val="100"/>
        <w:sz w:val="24"/>
        <w:szCs w:val="24"/>
      </w:rPr>
    </w:lvl>
    <w:lvl w:ilvl="2">
      <w:start w:val="1"/>
      <w:numFmt w:val="decimal"/>
      <w:lvlText w:val="%1.%2.%3."/>
      <w:lvlJc w:val="left"/>
      <w:pPr>
        <w:ind w:left="382" w:hanging="615"/>
      </w:pPr>
      <w:rPr>
        <w:rFonts w:ascii="Times New Roman" w:hAnsi="Times New Roman" w:cs="Times New Roman"/>
        <w:b w:val="0"/>
        <w:bCs w:val="0"/>
        <w:w w:val="100"/>
        <w:sz w:val="24"/>
        <w:szCs w:val="24"/>
      </w:rPr>
    </w:lvl>
    <w:lvl w:ilvl="3">
      <w:numFmt w:val="bullet"/>
      <w:lvlText w:val="•"/>
      <w:lvlJc w:val="left"/>
      <w:pPr>
        <w:ind w:left="3393" w:hanging="615"/>
      </w:pPr>
    </w:lvl>
    <w:lvl w:ilvl="4">
      <w:numFmt w:val="bullet"/>
      <w:lvlText w:val="•"/>
      <w:lvlJc w:val="left"/>
      <w:pPr>
        <w:ind w:left="4398" w:hanging="615"/>
      </w:pPr>
    </w:lvl>
    <w:lvl w:ilvl="5">
      <w:numFmt w:val="bullet"/>
      <w:lvlText w:val="•"/>
      <w:lvlJc w:val="left"/>
      <w:pPr>
        <w:ind w:left="5403" w:hanging="615"/>
      </w:pPr>
    </w:lvl>
    <w:lvl w:ilvl="6">
      <w:numFmt w:val="bullet"/>
      <w:lvlText w:val="•"/>
      <w:lvlJc w:val="left"/>
      <w:pPr>
        <w:ind w:left="6407" w:hanging="615"/>
      </w:pPr>
    </w:lvl>
    <w:lvl w:ilvl="7">
      <w:numFmt w:val="bullet"/>
      <w:lvlText w:val="•"/>
      <w:lvlJc w:val="left"/>
      <w:pPr>
        <w:ind w:left="7412" w:hanging="615"/>
      </w:pPr>
    </w:lvl>
    <w:lvl w:ilvl="8">
      <w:numFmt w:val="bullet"/>
      <w:lvlText w:val="•"/>
      <w:lvlJc w:val="left"/>
      <w:pPr>
        <w:ind w:left="8417" w:hanging="615"/>
      </w:pPr>
    </w:lvl>
  </w:abstractNum>
  <w:abstractNum w:abstractNumId="22" w15:restartNumberingAfterBreak="0">
    <w:nsid w:val="00000418"/>
    <w:multiLevelType w:val="multilevel"/>
    <w:tmpl w:val="0000089B"/>
    <w:lvl w:ilvl="0">
      <w:numFmt w:val="bullet"/>
      <w:lvlText w:val="-"/>
      <w:lvlJc w:val="left"/>
      <w:pPr>
        <w:ind w:left="382" w:hanging="161"/>
      </w:pPr>
      <w:rPr>
        <w:rFonts w:ascii="Times New Roman" w:hAnsi="Times New Roman" w:cs="Times New Roman"/>
        <w:b w:val="0"/>
        <w:bCs w:val="0"/>
        <w:i/>
        <w:iCs/>
        <w:w w:val="100"/>
        <w:sz w:val="22"/>
        <w:szCs w:val="22"/>
      </w:rPr>
    </w:lvl>
    <w:lvl w:ilvl="1">
      <w:numFmt w:val="bullet"/>
      <w:lvlText w:val="•"/>
      <w:lvlJc w:val="left"/>
      <w:pPr>
        <w:ind w:left="1384" w:hanging="161"/>
      </w:pPr>
    </w:lvl>
    <w:lvl w:ilvl="2">
      <w:numFmt w:val="bullet"/>
      <w:lvlText w:val="•"/>
      <w:lvlJc w:val="left"/>
      <w:pPr>
        <w:ind w:left="2389" w:hanging="161"/>
      </w:pPr>
    </w:lvl>
    <w:lvl w:ilvl="3">
      <w:numFmt w:val="bullet"/>
      <w:lvlText w:val="•"/>
      <w:lvlJc w:val="left"/>
      <w:pPr>
        <w:ind w:left="3393" w:hanging="161"/>
      </w:pPr>
    </w:lvl>
    <w:lvl w:ilvl="4">
      <w:numFmt w:val="bullet"/>
      <w:lvlText w:val="•"/>
      <w:lvlJc w:val="left"/>
      <w:pPr>
        <w:ind w:left="4398" w:hanging="161"/>
      </w:pPr>
    </w:lvl>
    <w:lvl w:ilvl="5">
      <w:numFmt w:val="bullet"/>
      <w:lvlText w:val="•"/>
      <w:lvlJc w:val="left"/>
      <w:pPr>
        <w:ind w:left="5403" w:hanging="161"/>
      </w:pPr>
    </w:lvl>
    <w:lvl w:ilvl="6">
      <w:numFmt w:val="bullet"/>
      <w:lvlText w:val="•"/>
      <w:lvlJc w:val="left"/>
      <w:pPr>
        <w:ind w:left="6407" w:hanging="161"/>
      </w:pPr>
    </w:lvl>
    <w:lvl w:ilvl="7">
      <w:numFmt w:val="bullet"/>
      <w:lvlText w:val="•"/>
      <w:lvlJc w:val="left"/>
      <w:pPr>
        <w:ind w:left="7412" w:hanging="161"/>
      </w:pPr>
    </w:lvl>
    <w:lvl w:ilvl="8">
      <w:numFmt w:val="bullet"/>
      <w:lvlText w:val="•"/>
      <w:lvlJc w:val="left"/>
      <w:pPr>
        <w:ind w:left="8417" w:hanging="161"/>
      </w:pPr>
    </w:lvl>
  </w:abstractNum>
  <w:abstractNum w:abstractNumId="23" w15:restartNumberingAfterBreak="0">
    <w:nsid w:val="387219E4"/>
    <w:multiLevelType w:val="multilevel"/>
    <w:tmpl w:val="DD70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E444F"/>
    <w:multiLevelType w:val="hybridMultilevel"/>
    <w:tmpl w:val="2D7A1D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B90AE4"/>
    <w:multiLevelType w:val="hybridMultilevel"/>
    <w:tmpl w:val="CE0C2994"/>
    <w:lvl w:ilvl="0" w:tplc="91D4D8C6">
      <w:start w:val="1"/>
      <w:numFmt w:val="decimal"/>
      <w:lvlText w:val="%1."/>
      <w:lvlJc w:val="left"/>
      <w:pPr>
        <w:ind w:left="360" w:hanging="360"/>
      </w:pPr>
      <w:rPr>
        <w:b/>
        <w:sz w:val="28"/>
        <w:szCs w:val="28"/>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6" w15:restartNumberingAfterBreak="0">
    <w:nsid w:val="50690513"/>
    <w:multiLevelType w:val="hybridMultilevel"/>
    <w:tmpl w:val="CF2A343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70C2FE1"/>
    <w:multiLevelType w:val="hybridMultilevel"/>
    <w:tmpl w:val="6D64F548"/>
    <w:lvl w:ilvl="0" w:tplc="ABEC2D2C">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5EA9359F"/>
    <w:multiLevelType w:val="multilevel"/>
    <w:tmpl w:val="3954DCCA"/>
    <w:lvl w:ilvl="0">
      <w:start w:val="1"/>
      <w:numFmt w:val="decimal"/>
      <w:pStyle w:val="1"/>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08046B6"/>
    <w:multiLevelType w:val="hybridMultilevel"/>
    <w:tmpl w:val="F1EA24DC"/>
    <w:lvl w:ilvl="0" w:tplc="04190017">
      <w:start w:val="1"/>
      <w:numFmt w:val="lowerLetter"/>
      <w:lvlText w:val="%1)"/>
      <w:lvlJc w:val="left"/>
      <w:pPr>
        <w:ind w:left="1636" w:hanging="360"/>
      </w:p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30" w15:restartNumberingAfterBreak="0">
    <w:nsid w:val="766F44B0"/>
    <w:multiLevelType w:val="multilevel"/>
    <w:tmpl w:val="AAE816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FB753E6"/>
    <w:multiLevelType w:val="hybridMultilevel"/>
    <w:tmpl w:val="D23AA7C8"/>
    <w:lvl w:ilvl="0" w:tplc="208ACDDA">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54009479">
    <w:abstractNumId w:val="22"/>
  </w:num>
  <w:num w:numId="2" w16cid:durableId="1523282705">
    <w:abstractNumId w:val="21"/>
  </w:num>
  <w:num w:numId="3" w16cid:durableId="1439332156">
    <w:abstractNumId w:val="20"/>
  </w:num>
  <w:num w:numId="4" w16cid:durableId="71976581">
    <w:abstractNumId w:val="19"/>
  </w:num>
  <w:num w:numId="5" w16cid:durableId="2132892407">
    <w:abstractNumId w:val="18"/>
  </w:num>
  <w:num w:numId="6" w16cid:durableId="557396947">
    <w:abstractNumId w:val="17"/>
  </w:num>
  <w:num w:numId="7" w16cid:durableId="1608003320">
    <w:abstractNumId w:val="16"/>
  </w:num>
  <w:num w:numId="8" w16cid:durableId="1545294882">
    <w:abstractNumId w:val="15"/>
  </w:num>
  <w:num w:numId="9" w16cid:durableId="1024133749">
    <w:abstractNumId w:val="14"/>
  </w:num>
  <w:num w:numId="10" w16cid:durableId="1424183023">
    <w:abstractNumId w:val="13"/>
  </w:num>
  <w:num w:numId="11" w16cid:durableId="1939215409">
    <w:abstractNumId w:val="12"/>
  </w:num>
  <w:num w:numId="12" w16cid:durableId="1528133652">
    <w:abstractNumId w:val="11"/>
  </w:num>
  <w:num w:numId="13" w16cid:durableId="319307682">
    <w:abstractNumId w:val="10"/>
  </w:num>
  <w:num w:numId="14" w16cid:durableId="1610429233">
    <w:abstractNumId w:val="9"/>
  </w:num>
  <w:num w:numId="15" w16cid:durableId="1933080436">
    <w:abstractNumId w:val="8"/>
  </w:num>
  <w:num w:numId="16" w16cid:durableId="1485471199">
    <w:abstractNumId w:val="7"/>
  </w:num>
  <w:num w:numId="17" w16cid:durableId="399641721">
    <w:abstractNumId w:val="6"/>
  </w:num>
  <w:num w:numId="18" w16cid:durableId="1584804366">
    <w:abstractNumId w:val="5"/>
  </w:num>
  <w:num w:numId="19" w16cid:durableId="935671470">
    <w:abstractNumId w:val="4"/>
  </w:num>
  <w:num w:numId="20" w16cid:durableId="678429744">
    <w:abstractNumId w:val="3"/>
  </w:num>
  <w:num w:numId="21" w16cid:durableId="1493330992">
    <w:abstractNumId w:val="2"/>
  </w:num>
  <w:num w:numId="22" w16cid:durableId="968819186">
    <w:abstractNumId w:val="1"/>
  </w:num>
  <w:num w:numId="23" w16cid:durableId="1679768263">
    <w:abstractNumId w:val="0"/>
  </w:num>
  <w:num w:numId="24" w16cid:durableId="286351208">
    <w:abstractNumId w:val="25"/>
  </w:num>
  <w:num w:numId="25" w16cid:durableId="912811801">
    <w:abstractNumId w:val="26"/>
  </w:num>
  <w:num w:numId="26" w16cid:durableId="1126778290">
    <w:abstractNumId w:val="31"/>
  </w:num>
  <w:num w:numId="27" w16cid:durableId="1205215378">
    <w:abstractNumId w:val="29"/>
  </w:num>
  <w:num w:numId="28" w16cid:durableId="1001275480">
    <w:abstractNumId w:val="24"/>
  </w:num>
  <w:num w:numId="29" w16cid:durableId="565846419">
    <w:abstractNumId w:val="30"/>
  </w:num>
  <w:num w:numId="30" w16cid:durableId="1321075618">
    <w:abstractNumId w:val="28"/>
  </w:num>
  <w:num w:numId="31" w16cid:durableId="901865957">
    <w:abstractNumId w:val="27"/>
  </w:num>
  <w:num w:numId="32" w16cid:durableId="21099597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177"/>
    <w:rsid w:val="00002659"/>
    <w:rsid w:val="0000603C"/>
    <w:rsid w:val="00010F8D"/>
    <w:rsid w:val="000449D2"/>
    <w:rsid w:val="00047B1C"/>
    <w:rsid w:val="00052BD9"/>
    <w:rsid w:val="00055F4E"/>
    <w:rsid w:val="00063D0E"/>
    <w:rsid w:val="00066F5B"/>
    <w:rsid w:val="00073187"/>
    <w:rsid w:val="000829DF"/>
    <w:rsid w:val="00085048"/>
    <w:rsid w:val="000A30B7"/>
    <w:rsid w:val="000A3248"/>
    <w:rsid w:val="000C2BB9"/>
    <w:rsid w:val="000D05A2"/>
    <w:rsid w:val="000D2213"/>
    <w:rsid w:val="000E04D4"/>
    <w:rsid w:val="000E0C78"/>
    <w:rsid w:val="000E3F14"/>
    <w:rsid w:val="000E5DF0"/>
    <w:rsid w:val="000F37DF"/>
    <w:rsid w:val="000F3BC2"/>
    <w:rsid w:val="000F403D"/>
    <w:rsid w:val="0010397F"/>
    <w:rsid w:val="0010605E"/>
    <w:rsid w:val="001065E2"/>
    <w:rsid w:val="001140DA"/>
    <w:rsid w:val="00127929"/>
    <w:rsid w:val="0013493F"/>
    <w:rsid w:val="00141A47"/>
    <w:rsid w:val="00144175"/>
    <w:rsid w:val="0014571D"/>
    <w:rsid w:val="001464D8"/>
    <w:rsid w:val="00146F3B"/>
    <w:rsid w:val="00152A71"/>
    <w:rsid w:val="001569F3"/>
    <w:rsid w:val="00183837"/>
    <w:rsid w:val="00186B1D"/>
    <w:rsid w:val="00187504"/>
    <w:rsid w:val="001A08D6"/>
    <w:rsid w:val="001A1ADB"/>
    <w:rsid w:val="001A4406"/>
    <w:rsid w:val="001B089A"/>
    <w:rsid w:val="001B4A95"/>
    <w:rsid w:val="001B78C1"/>
    <w:rsid w:val="001C46E7"/>
    <w:rsid w:val="001C704C"/>
    <w:rsid w:val="001D0DBD"/>
    <w:rsid w:val="00206E8D"/>
    <w:rsid w:val="00231991"/>
    <w:rsid w:val="00256FAE"/>
    <w:rsid w:val="00282424"/>
    <w:rsid w:val="00282977"/>
    <w:rsid w:val="00284B84"/>
    <w:rsid w:val="00293B2B"/>
    <w:rsid w:val="00296FE9"/>
    <w:rsid w:val="002A0A7F"/>
    <w:rsid w:val="002A1B4D"/>
    <w:rsid w:val="002B4374"/>
    <w:rsid w:val="002D707B"/>
    <w:rsid w:val="002F3F81"/>
    <w:rsid w:val="002F529D"/>
    <w:rsid w:val="002F699F"/>
    <w:rsid w:val="00304115"/>
    <w:rsid w:val="00307A7D"/>
    <w:rsid w:val="0031242F"/>
    <w:rsid w:val="00335AE8"/>
    <w:rsid w:val="00336B6F"/>
    <w:rsid w:val="00340CA7"/>
    <w:rsid w:val="00344580"/>
    <w:rsid w:val="00356485"/>
    <w:rsid w:val="003575FF"/>
    <w:rsid w:val="003751E8"/>
    <w:rsid w:val="00376B5A"/>
    <w:rsid w:val="00377910"/>
    <w:rsid w:val="0038176E"/>
    <w:rsid w:val="003951CA"/>
    <w:rsid w:val="003B3C63"/>
    <w:rsid w:val="003B530B"/>
    <w:rsid w:val="003C350A"/>
    <w:rsid w:val="003C40DC"/>
    <w:rsid w:val="003D7960"/>
    <w:rsid w:val="003E3E06"/>
    <w:rsid w:val="003E4877"/>
    <w:rsid w:val="003F4329"/>
    <w:rsid w:val="003F4CDB"/>
    <w:rsid w:val="00400942"/>
    <w:rsid w:val="00414DE0"/>
    <w:rsid w:val="004153A5"/>
    <w:rsid w:val="004164D9"/>
    <w:rsid w:val="004206C7"/>
    <w:rsid w:val="0042210B"/>
    <w:rsid w:val="00422D4F"/>
    <w:rsid w:val="00427BFB"/>
    <w:rsid w:val="00431006"/>
    <w:rsid w:val="00434C1B"/>
    <w:rsid w:val="00440049"/>
    <w:rsid w:val="00446D83"/>
    <w:rsid w:val="004644F5"/>
    <w:rsid w:val="00465177"/>
    <w:rsid w:val="00474B6D"/>
    <w:rsid w:val="00477B9E"/>
    <w:rsid w:val="00481F10"/>
    <w:rsid w:val="004832A7"/>
    <w:rsid w:val="00493C90"/>
    <w:rsid w:val="004B26DB"/>
    <w:rsid w:val="004B3B68"/>
    <w:rsid w:val="004B3D9C"/>
    <w:rsid w:val="004C4ED9"/>
    <w:rsid w:val="004D3AD8"/>
    <w:rsid w:val="004D5C71"/>
    <w:rsid w:val="004E2C78"/>
    <w:rsid w:val="004E57F9"/>
    <w:rsid w:val="004F13D6"/>
    <w:rsid w:val="004F1F0E"/>
    <w:rsid w:val="0050447B"/>
    <w:rsid w:val="00527F11"/>
    <w:rsid w:val="00530341"/>
    <w:rsid w:val="005314D6"/>
    <w:rsid w:val="00536D7C"/>
    <w:rsid w:val="0054028E"/>
    <w:rsid w:val="00545AD9"/>
    <w:rsid w:val="005469F8"/>
    <w:rsid w:val="00546E86"/>
    <w:rsid w:val="005472FF"/>
    <w:rsid w:val="0056236D"/>
    <w:rsid w:val="005629ED"/>
    <w:rsid w:val="005672B7"/>
    <w:rsid w:val="00567A8E"/>
    <w:rsid w:val="00570BE1"/>
    <w:rsid w:val="005B080B"/>
    <w:rsid w:val="005B1484"/>
    <w:rsid w:val="005B477B"/>
    <w:rsid w:val="005B61B8"/>
    <w:rsid w:val="005B7AC4"/>
    <w:rsid w:val="005C0774"/>
    <w:rsid w:val="005D02CA"/>
    <w:rsid w:val="005D0979"/>
    <w:rsid w:val="005D6423"/>
    <w:rsid w:val="005D78ED"/>
    <w:rsid w:val="005E1029"/>
    <w:rsid w:val="005F1E80"/>
    <w:rsid w:val="006002C8"/>
    <w:rsid w:val="00602E75"/>
    <w:rsid w:val="006074F7"/>
    <w:rsid w:val="00612B8F"/>
    <w:rsid w:val="00620769"/>
    <w:rsid w:val="00631F67"/>
    <w:rsid w:val="00645116"/>
    <w:rsid w:val="00647F71"/>
    <w:rsid w:val="00654FAA"/>
    <w:rsid w:val="0066283D"/>
    <w:rsid w:val="00670487"/>
    <w:rsid w:val="00674FAC"/>
    <w:rsid w:val="00675F15"/>
    <w:rsid w:val="006766C3"/>
    <w:rsid w:val="00683A00"/>
    <w:rsid w:val="00685C67"/>
    <w:rsid w:val="00687873"/>
    <w:rsid w:val="0069694B"/>
    <w:rsid w:val="006A3120"/>
    <w:rsid w:val="006A5B03"/>
    <w:rsid w:val="006A73F0"/>
    <w:rsid w:val="006C6747"/>
    <w:rsid w:val="006E4AFA"/>
    <w:rsid w:val="006F78F4"/>
    <w:rsid w:val="007167AC"/>
    <w:rsid w:val="00721DBD"/>
    <w:rsid w:val="0074680C"/>
    <w:rsid w:val="00750C85"/>
    <w:rsid w:val="0075295B"/>
    <w:rsid w:val="00780CA5"/>
    <w:rsid w:val="00780E74"/>
    <w:rsid w:val="0078174A"/>
    <w:rsid w:val="00791DCD"/>
    <w:rsid w:val="00796E28"/>
    <w:rsid w:val="007A0113"/>
    <w:rsid w:val="007A169D"/>
    <w:rsid w:val="007A4CD4"/>
    <w:rsid w:val="007B5D0A"/>
    <w:rsid w:val="007C1EF4"/>
    <w:rsid w:val="007C4266"/>
    <w:rsid w:val="007C77C6"/>
    <w:rsid w:val="007D670D"/>
    <w:rsid w:val="007E2534"/>
    <w:rsid w:val="007E2CEE"/>
    <w:rsid w:val="007E70D1"/>
    <w:rsid w:val="00800EC3"/>
    <w:rsid w:val="00801646"/>
    <w:rsid w:val="00802E69"/>
    <w:rsid w:val="00810BAB"/>
    <w:rsid w:val="00812100"/>
    <w:rsid w:val="00815D55"/>
    <w:rsid w:val="008211DC"/>
    <w:rsid w:val="008255CF"/>
    <w:rsid w:val="0082678C"/>
    <w:rsid w:val="008369B4"/>
    <w:rsid w:val="00842E7C"/>
    <w:rsid w:val="00844A8E"/>
    <w:rsid w:val="0084603D"/>
    <w:rsid w:val="00851AF6"/>
    <w:rsid w:val="00852879"/>
    <w:rsid w:val="00855023"/>
    <w:rsid w:val="0085507F"/>
    <w:rsid w:val="0086624D"/>
    <w:rsid w:val="00882B26"/>
    <w:rsid w:val="00882B72"/>
    <w:rsid w:val="00896B34"/>
    <w:rsid w:val="008A0988"/>
    <w:rsid w:val="008B1D73"/>
    <w:rsid w:val="008B1EA0"/>
    <w:rsid w:val="008D3271"/>
    <w:rsid w:val="008D7177"/>
    <w:rsid w:val="008E6D88"/>
    <w:rsid w:val="00921A38"/>
    <w:rsid w:val="00921B4E"/>
    <w:rsid w:val="00921E5A"/>
    <w:rsid w:val="009365B4"/>
    <w:rsid w:val="00955FE9"/>
    <w:rsid w:val="009566CC"/>
    <w:rsid w:val="009621DD"/>
    <w:rsid w:val="009702C8"/>
    <w:rsid w:val="0097701F"/>
    <w:rsid w:val="009774AD"/>
    <w:rsid w:val="00980788"/>
    <w:rsid w:val="009C5E33"/>
    <w:rsid w:val="009C752C"/>
    <w:rsid w:val="009D0D7D"/>
    <w:rsid w:val="009D1C2C"/>
    <w:rsid w:val="009D1E85"/>
    <w:rsid w:val="009D1FCD"/>
    <w:rsid w:val="009D2837"/>
    <w:rsid w:val="009E22EB"/>
    <w:rsid w:val="009F45B6"/>
    <w:rsid w:val="009F5CE0"/>
    <w:rsid w:val="00A013E3"/>
    <w:rsid w:val="00A0281B"/>
    <w:rsid w:val="00A1009C"/>
    <w:rsid w:val="00A10BF5"/>
    <w:rsid w:val="00A11DD3"/>
    <w:rsid w:val="00A12611"/>
    <w:rsid w:val="00A179AB"/>
    <w:rsid w:val="00A17F26"/>
    <w:rsid w:val="00A2595C"/>
    <w:rsid w:val="00A30FB4"/>
    <w:rsid w:val="00A323E0"/>
    <w:rsid w:val="00A33776"/>
    <w:rsid w:val="00A3528D"/>
    <w:rsid w:val="00A47144"/>
    <w:rsid w:val="00A47E89"/>
    <w:rsid w:val="00A553BF"/>
    <w:rsid w:val="00A55949"/>
    <w:rsid w:val="00A56845"/>
    <w:rsid w:val="00A722A1"/>
    <w:rsid w:val="00A752F9"/>
    <w:rsid w:val="00A80A5D"/>
    <w:rsid w:val="00A81D95"/>
    <w:rsid w:val="00A845B2"/>
    <w:rsid w:val="00AA2EF7"/>
    <w:rsid w:val="00AA6986"/>
    <w:rsid w:val="00AB04CA"/>
    <w:rsid w:val="00AB5DB0"/>
    <w:rsid w:val="00AC4E33"/>
    <w:rsid w:val="00AD43EE"/>
    <w:rsid w:val="00AE237E"/>
    <w:rsid w:val="00AE5FB4"/>
    <w:rsid w:val="00AE6DAE"/>
    <w:rsid w:val="00AF3E78"/>
    <w:rsid w:val="00AF504D"/>
    <w:rsid w:val="00AF7279"/>
    <w:rsid w:val="00B00F35"/>
    <w:rsid w:val="00B0220C"/>
    <w:rsid w:val="00B07431"/>
    <w:rsid w:val="00B27A00"/>
    <w:rsid w:val="00B320EE"/>
    <w:rsid w:val="00B41FD0"/>
    <w:rsid w:val="00B5560E"/>
    <w:rsid w:val="00B70B53"/>
    <w:rsid w:val="00B84759"/>
    <w:rsid w:val="00B91908"/>
    <w:rsid w:val="00BA0945"/>
    <w:rsid w:val="00BA2B52"/>
    <w:rsid w:val="00BA739F"/>
    <w:rsid w:val="00BC68BF"/>
    <w:rsid w:val="00BC7DA3"/>
    <w:rsid w:val="00BE6C3F"/>
    <w:rsid w:val="00BF3923"/>
    <w:rsid w:val="00C000A8"/>
    <w:rsid w:val="00C01278"/>
    <w:rsid w:val="00C153EA"/>
    <w:rsid w:val="00C246D6"/>
    <w:rsid w:val="00C26225"/>
    <w:rsid w:val="00C26537"/>
    <w:rsid w:val="00C32FBD"/>
    <w:rsid w:val="00C347F6"/>
    <w:rsid w:val="00C36863"/>
    <w:rsid w:val="00C560F4"/>
    <w:rsid w:val="00C774D4"/>
    <w:rsid w:val="00C84DDF"/>
    <w:rsid w:val="00C9056E"/>
    <w:rsid w:val="00C92647"/>
    <w:rsid w:val="00C92695"/>
    <w:rsid w:val="00C928EC"/>
    <w:rsid w:val="00C93E4B"/>
    <w:rsid w:val="00CA7BBE"/>
    <w:rsid w:val="00CB5CCD"/>
    <w:rsid w:val="00CB7E03"/>
    <w:rsid w:val="00CC04F2"/>
    <w:rsid w:val="00CC1DEE"/>
    <w:rsid w:val="00CC2987"/>
    <w:rsid w:val="00CD1975"/>
    <w:rsid w:val="00CE541D"/>
    <w:rsid w:val="00CE77FD"/>
    <w:rsid w:val="00CF46E0"/>
    <w:rsid w:val="00D07A26"/>
    <w:rsid w:val="00D10112"/>
    <w:rsid w:val="00D10AF1"/>
    <w:rsid w:val="00D13159"/>
    <w:rsid w:val="00D30A76"/>
    <w:rsid w:val="00D3582E"/>
    <w:rsid w:val="00D44874"/>
    <w:rsid w:val="00D52E7A"/>
    <w:rsid w:val="00D6054D"/>
    <w:rsid w:val="00D62A9E"/>
    <w:rsid w:val="00D62AEC"/>
    <w:rsid w:val="00D739B2"/>
    <w:rsid w:val="00D769A9"/>
    <w:rsid w:val="00D9313D"/>
    <w:rsid w:val="00D934DD"/>
    <w:rsid w:val="00DA4914"/>
    <w:rsid w:val="00DB262C"/>
    <w:rsid w:val="00DB55D2"/>
    <w:rsid w:val="00DD0948"/>
    <w:rsid w:val="00DD530A"/>
    <w:rsid w:val="00DE5E0E"/>
    <w:rsid w:val="00DF403A"/>
    <w:rsid w:val="00DF5251"/>
    <w:rsid w:val="00E00A8C"/>
    <w:rsid w:val="00E05586"/>
    <w:rsid w:val="00E17BB4"/>
    <w:rsid w:val="00E20C27"/>
    <w:rsid w:val="00E25E76"/>
    <w:rsid w:val="00E3482E"/>
    <w:rsid w:val="00E41D8D"/>
    <w:rsid w:val="00E455D2"/>
    <w:rsid w:val="00E51C88"/>
    <w:rsid w:val="00E72179"/>
    <w:rsid w:val="00E731D7"/>
    <w:rsid w:val="00E735FE"/>
    <w:rsid w:val="00E73DA0"/>
    <w:rsid w:val="00E7470D"/>
    <w:rsid w:val="00E77D01"/>
    <w:rsid w:val="00E80BEE"/>
    <w:rsid w:val="00E970AA"/>
    <w:rsid w:val="00EA15CD"/>
    <w:rsid w:val="00EA5290"/>
    <w:rsid w:val="00EC0341"/>
    <w:rsid w:val="00EC2B5E"/>
    <w:rsid w:val="00EC3033"/>
    <w:rsid w:val="00EC7A4A"/>
    <w:rsid w:val="00ED2FA4"/>
    <w:rsid w:val="00EE67FD"/>
    <w:rsid w:val="00F05D13"/>
    <w:rsid w:val="00F14F25"/>
    <w:rsid w:val="00F2305A"/>
    <w:rsid w:val="00F24593"/>
    <w:rsid w:val="00F34FA7"/>
    <w:rsid w:val="00F37570"/>
    <w:rsid w:val="00F66D04"/>
    <w:rsid w:val="00F7030B"/>
    <w:rsid w:val="00F734C6"/>
    <w:rsid w:val="00F77B79"/>
    <w:rsid w:val="00F84857"/>
    <w:rsid w:val="00FB13AA"/>
    <w:rsid w:val="00FB50AD"/>
    <w:rsid w:val="00FC3834"/>
    <w:rsid w:val="00FC4B68"/>
    <w:rsid w:val="00FC4F69"/>
    <w:rsid w:val="00FF6E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22C553"/>
  <w14:defaultImageDpi w14:val="96"/>
  <w15:docId w15:val="{0C498203-C4E0-478F-B18C-E8F02E939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adjustRightInd w:val="0"/>
    </w:pPr>
    <w:rPr>
      <w:rFonts w:ascii="Times New Roman" w:hAnsi="Times New Roman"/>
      <w:sz w:val="22"/>
      <w:szCs w:val="22"/>
    </w:rPr>
  </w:style>
  <w:style w:type="paragraph" w:styleId="10">
    <w:name w:val="heading 1"/>
    <w:basedOn w:val="a"/>
    <w:next w:val="a"/>
    <w:link w:val="11"/>
    <w:uiPriority w:val="1"/>
    <w:qFormat/>
    <w:pPr>
      <w:ind w:left="382"/>
      <w:outlineLvl w:val="0"/>
    </w:pPr>
    <w:rPr>
      <w:b/>
      <w:bCs/>
      <w:sz w:val="28"/>
      <w:szCs w:val="28"/>
    </w:rPr>
  </w:style>
  <w:style w:type="paragraph" w:styleId="2">
    <w:name w:val="heading 2"/>
    <w:basedOn w:val="a"/>
    <w:next w:val="a"/>
    <w:link w:val="20"/>
    <w:uiPriority w:val="1"/>
    <w:qFormat/>
    <w:pPr>
      <w:ind w:left="382"/>
      <w:outlineLvl w:val="1"/>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4"/>
      <w:szCs w:val="24"/>
    </w:rPr>
  </w:style>
  <w:style w:type="character" w:customStyle="1" w:styleId="a4">
    <w:name w:val="Основной текст Знак"/>
    <w:link w:val="a3"/>
    <w:uiPriority w:val="1"/>
    <w:rPr>
      <w:rFonts w:ascii="Times New Roman" w:hAnsi="Times New Roman" w:cs="Times New Roman"/>
    </w:rPr>
  </w:style>
  <w:style w:type="character" w:customStyle="1" w:styleId="11">
    <w:name w:val="Заголовок 1 Знак"/>
    <w:link w:val="10"/>
    <w:uiPriority w:val="9"/>
    <w:rPr>
      <w:rFonts w:ascii="Calibri Light" w:eastAsia="Times New Roman" w:hAnsi="Calibri Light" w:cs="Times New Roman"/>
      <w:b/>
      <w:bCs/>
      <w:kern w:val="32"/>
      <w:sz w:val="32"/>
      <w:szCs w:val="32"/>
    </w:rPr>
  </w:style>
  <w:style w:type="character" w:customStyle="1" w:styleId="20">
    <w:name w:val="Заголовок 2 Знак"/>
    <w:link w:val="2"/>
    <w:uiPriority w:val="1"/>
    <w:rPr>
      <w:rFonts w:ascii="Calibri Light" w:eastAsia="Times New Roman" w:hAnsi="Calibri Light" w:cs="Times New Roman"/>
      <w:b/>
      <w:bCs/>
      <w:i/>
      <w:iCs/>
      <w:sz w:val="28"/>
      <w:szCs w:val="28"/>
    </w:rPr>
  </w:style>
  <w:style w:type="paragraph" w:styleId="a5">
    <w:name w:val="List Paragraph"/>
    <w:basedOn w:val="a"/>
    <w:uiPriority w:val="34"/>
    <w:qFormat/>
    <w:pPr>
      <w:ind w:left="382" w:firstLine="707"/>
      <w:jc w:val="both"/>
    </w:pPr>
    <w:rPr>
      <w:sz w:val="24"/>
      <w:szCs w:val="24"/>
    </w:rPr>
  </w:style>
  <w:style w:type="paragraph" w:customStyle="1" w:styleId="TableParagraph">
    <w:name w:val="Table Paragraph"/>
    <w:basedOn w:val="a"/>
    <w:uiPriority w:val="1"/>
    <w:qFormat/>
    <w:rPr>
      <w:sz w:val="24"/>
      <w:szCs w:val="24"/>
    </w:rPr>
  </w:style>
  <w:style w:type="paragraph" w:styleId="a6">
    <w:name w:val="header"/>
    <w:basedOn w:val="a"/>
    <w:link w:val="a7"/>
    <w:uiPriority w:val="99"/>
    <w:unhideWhenUsed/>
    <w:rsid w:val="008D7177"/>
    <w:pPr>
      <w:tabs>
        <w:tab w:val="center" w:pos="4677"/>
        <w:tab w:val="right" w:pos="9355"/>
      </w:tabs>
    </w:pPr>
  </w:style>
  <w:style w:type="character" w:customStyle="1" w:styleId="a7">
    <w:name w:val="Верхний колонтитул Знак"/>
    <w:link w:val="a6"/>
    <w:uiPriority w:val="99"/>
    <w:rsid w:val="008D7177"/>
    <w:rPr>
      <w:rFonts w:ascii="Times New Roman" w:hAnsi="Times New Roman" w:cs="Times New Roman"/>
    </w:rPr>
  </w:style>
  <w:style w:type="paragraph" w:styleId="a8">
    <w:name w:val="footer"/>
    <w:basedOn w:val="a"/>
    <w:link w:val="a9"/>
    <w:uiPriority w:val="99"/>
    <w:unhideWhenUsed/>
    <w:rsid w:val="008D7177"/>
    <w:pPr>
      <w:tabs>
        <w:tab w:val="center" w:pos="4677"/>
        <w:tab w:val="right" w:pos="9355"/>
      </w:tabs>
    </w:pPr>
  </w:style>
  <w:style w:type="character" w:customStyle="1" w:styleId="a9">
    <w:name w:val="Нижний колонтитул Знак"/>
    <w:link w:val="a8"/>
    <w:uiPriority w:val="99"/>
    <w:rsid w:val="008D7177"/>
    <w:rPr>
      <w:rFonts w:ascii="Times New Roman" w:hAnsi="Times New Roman" w:cs="Times New Roman"/>
    </w:rPr>
  </w:style>
  <w:style w:type="character" w:styleId="aa">
    <w:name w:val="annotation reference"/>
    <w:basedOn w:val="a0"/>
    <w:uiPriority w:val="99"/>
    <w:semiHidden/>
    <w:unhideWhenUsed/>
    <w:rsid w:val="00D934DD"/>
    <w:rPr>
      <w:sz w:val="16"/>
      <w:szCs w:val="16"/>
    </w:rPr>
  </w:style>
  <w:style w:type="paragraph" w:styleId="ab">
    <w:name w:val="annotation text"/>
    <w:basedOn w:val="a"/>
    <w:link w:val="ac"/>
    <w:uiPriority w:val="99"/>
    <w:semiHidden/>
    <w:unhideWhenUsed/>
    <w:rsid w:val="00D934DD"/>
    <w:rPr>
      <w:sz w:val="20"/>
      <w:szCs w:val="20"/>
    </w:rPr>
  </w:style>
  <w:style w:type="character" w:customStyle="1" w:styleId="ac">
    <w:name w:val="Текст примечания Знак"/>
    <w:basedOn w:val="a0"/>
    <w:link w:val="ab"/>
    <w:uiPriority w:val="99"/>
    <w:semiHidden/>
    <w:rsid w:val="00D934DD"/>
    <w:rPr>
      <w:rFonts w:ascii="Times New Roman" w:hAnsi="Times New Roman"/>
    </w:rPr>
  </w:style>
  <w:style w:type="paragraph" w:styleId="ad">
    <w:name w:val="annotation subject"/>
    <w:basedOn w:val="ab"/>
    <w:next w:val="ab"/>
    <w:link w:val="ae"/>
    <w:uiPriority w:val="99"/>
    <w:semiHidden/>
    <w:unhideWhenUsed/>
    <w:rsid w:val="00D934DD"/>
    <w:rPr>
      <w:b/>
      <w:bCs/>
    </w:rPr>
  </w:style>
  <w:style w:type="character" w:customStyle="1" w:styleId="ae">
    <w:name w:val="Тема примечания Знак"/>
    <w:basedOn w:val="ac"/>
    <w:link w:val="ad"/>
    <w:uiPriority w:val="99"/>
    <w:semiHidden/>
    <w:rsid w:val="00D934DD"/>
    <w:rPr>
      <w:rFonts w:ascii="Times New Roman" w:hAnsi="Times New Roman"/>
      <w:b/>
      <w:bCs/>
    </w:rPr>
  </w:style>
  <w:style w:type="paragraph" w:styleId="af">
    <w:name w:val="No Spacing"/>
    <w:uiPriority w:val="1"/>
    <w:qFormat/>
    <w:rsid w:val="000E0C78"/>
    <w:rPr>
      <w:rFonts w:asciiTheme="minorHAnsi" w:eastAsiaTheme="minorHAnsi" w:hAnsiTheme="minorHAnsi" w:cstheme="minorBidi"/>
      <w:sz w:val="22"/>
      <w:szCs w:val="22"/>
      <w:lang w:eastAsia="en-US"/>
    </w:rPr>
  </w:style>
  <w:style w:type="character" w:styleId="af0">
    <w:name w:val="Hyperlink"/>
    <w:basedOn w:val="a0"/>
    <w:uiPriority w:val="99"/>
    <w:unhideWhenUsed/>
    <w:rsid w:val="000E0C78"/>
    <w:rPr>
      <w:color w:val="0563C1" w:themeColor="hyperlink"/>
      <w:u w:val="single"/>
    </w:rPr>
  </w:style>
  <w:style w:type="paragraph" w:styleId="1">
    <w:name w:val="toc 1"/>
    <w:basedOn w:val="a"/>
    <w:next w:val="a"/>
    <w:autoRedefine/>
    <w:uiPriority w:val="39"/>
    <w:unhideWhenUsed/>
    <w:rsid w:val="001B089A"/>
    <w:pPr>
      <w:widowControl/>
      <w:numPr>
        <w:numId w:val="30"/>
      </w:numPr>
      <w:tabs>
        <w:tab w:val="left" w:pos="1134"/>
        <w:tab w:val="left" w:leader="dot" w:pos="8789"/>
        <w:tab w:val="right" w:pos="9345"/>
      </w:tabs>
      <w:autoSpaceDE/>
      <w:autoSpaceDN/>
      <w:adjustRightInd/>
      <w:spacing w:line="360" w:lineRule="auto"/>
    </w:pPr>
    <w:rPr>
      <w:bCs/>
      <w:noProof/>
      <w:color w:val="000000" w:themeColor="text1"/>
      <w:sz w:val="28"/>
      <w:szCs w:val="28"/>
    </w:rPr>
  </w:style>
  <w:style w:type="paragraph" w:styleId="af1">
    <w:name w:val="TOC Heading"/>
    <w:basedOn w:val="10"/>
    <w:next w:val="a"/>
    <w:uiPriority w:val="39"/>
    <w:unhideWhenUsed/>
    <w:qFormat/>
    <w:rsid w:val="001B089A"/>
    <w:pPr>
      <w:keepNext/>
      <w:keepLines/>
      <w:widowControl/>
      <w:autoSpaceDE/>
      <w:autoSpaceDN/>
      <w:adjustRightInd/>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21">
    <w:name w:val="toc 2"/>
    <w:basedOn w:val="a"/>
    <w:next w:val="a"/>
    <w:autoRedefine/>
    <w:uiPriority w:val="39"/>
    <w:unhideWhenUsed/>
    <w:rsid w:val="001B089A"/>
    <w:pPr>
      <w:spacing w:after="100"/>
      <w:ind w:left="220"/>
    </w:pPr>
  </w:style>
  <w:style w:type="table" w:styleId="af2">
    <w:name w:val="Table Grid"/>
    <w:basedOn w:val="a1"/>
    <w:uiPriority w:val="39"/>
    <w:rsid w:val="0034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340CA7"/>
    <w:pPr>
      <w:spacing w:after="200"/>
    </w:pPr>
    <w:rPr>
      <w:i/>
      <w:iCs/>
      <w:color w:val="44546A" w:themeColor="text2"/>
      <w:sz w:val="18"/>
      <w:szCs w:val="18"/>
    </w:rPr>
  </w:style>
  <w:style w:type="paragraph" w:customStyle="1" w:styleId="af4">
    <w:name w:val="Название таблицы"/>
    <w:basedOn w:val="a"/>
    <w:next w:val="a"/>
    <w:uiPriority w:val="2"/>
    <w:qFormat/>
    <w:rsid w:val="00340CA7"/>
    <w:pPr>
      <w:keepNext/>
      <w:keepLines/>
      <w:widowControl/>
      <w:autoSpaceDE/>
      <w:autoSpaceDN/>
      <w:adjustRightInd/>
      <w:jc w:val="both"/>
    </w:pPr>
    <w:rPr>
      <w:bCs/>
      <w:sz w:val="28"/>
      <w:szCs w:val="20"/>
    </w:rPr>
  </w:style>
  <w:style w:type="character" w:styleId="af5">
    <w:name w:val="Unresolved Mention"/>
    <w:basedOn w:val="a0"/>
    <w:uiPriority w:val="99"/>
    <w:semiHidden/>
    <w:unhideWhenUsed/>
    <w:rsid w:val="00D62AEC"/>
    <w:rPr>
      <w:color w:val="605E5C"/>
      <w:shd w:val="clear" w:color="auto" w:fill="E1DFDD"/>
    </w:rPr>
  </w:style>
  <w:style w:type="paragraph" w:styleId="af6">
    <w:name w:val="Normal (Web)"/>
    <w:basedOn w:val="a"/>
    <w:uiPriority w:val="99"/>
    <w:semiHidden/>
    <w:unhideWhenUsed/>
    <w:rsid w:val="003F4329"/>
    <w:rPr>
      <w:sz w:val="24"/>
      <w:szCs w:val="24"/>
    </w:rPr>
  </w:style>
  <w:style w:type="character" w:styleId="af7">
    <w:name w:val="FollowedHyperlink"/>
    <w:basedOn w:val="a0"/>
    <w:uiPriority w:val="99"/>
    <w:semiHidden/>
    <w:unhideWhenUsed/>
    <w:rsid w:val="00BA73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7250">
      <w:bodyDiv w:val="1"/>
      <w:marLeft w:val="0"/>
      <w:marRight w:val="0"/>
      <w:marTop w:val="0"/>
      <w:marBottom w:val="0"/>
      <w:divBdr>
        <w:top w:val="none" w:sz="0" w:space="0" w:color="auto"/>
        <w:left w:val="none" w:sz="0" w:space="0" w:color="auto"/>
        <w:bottom w:val="none" w:sz="0" w:space="0" w:color="auto"/>
        <w:right w:val="none" w:sz="0" w:space="0" w:color="auto"/>
      </w:divBdr>
    </w:div>
    <w:div w:id="94641923">
      <w:bodyDiv w:val="1"/>
      <w:marLeft w:val="0"/>
      <w:marRight w:val="0"/>
      <w:marTop w:val="0"/>
      <w:marBottom w:val="0"/>
      <w:divBdr>
        <w:top w:val="none" w:sz="0" w:space="0" w:color="auto"/>
        <w:left w:val="none" w:sz="0" w:space="0" w:color="auto"/>
        <w:bottom w:val="none" w:sz="0" w:space="0" w:color="auto"/>
        <w:right w:val="none" w:sz="0" w:space="0" w:color="auto"/>
      </w:divBdr>
    </w:div>
    <w:div w:id="135732558">
      <w:bodyDiv w:val="1"/>
      <w:marLeft w:val="0"/>
      <w:marRight w:val="0"/>
      <w:marTop w:val="0"/>
      <w:marBottom w:val="0"/>
      <w:divBdr>
        <w:top w:val="none" w:sz="0" w:space="0" w:color="auto"/>
        <w:left w:val="none" w:sz="0" w:space="0" w:color="auto"/>
        <w:bottom w:val="none" w:sz="0" w:space="0" w:color="auto"/>
        <w:right w:val="none" w:sz="0" w:space="0" w:color="auto"/>
      </w:divBdr>
    </w:div>
    <w:div w:id="252710382">
      <w:bodyDiv w:val="1"/>
      <w:marLeft w:val="0"/>
      <w:marRight w:val="0"/>
      <w:marTop w:val="0"/>
      <w:marBottom w:val="0"/>
      <w:divBdr>
        <w:top w:val="none" w:sz="0" w:space="0" w:color="auto"/>
        <w:left w:val="none" w:sz="0" w:space="0" w:color="auto"/>
        <w:bottom w:val="none" w:sz="0" w:space="0" w:color="auto"/>
        <w:right w:val="none" w:sz="0" w:space="0" w:color="auto"/>
      </w:divBdr>
    </w:div>
    <w:div w:id="337004794">
      <w:bodyDiv w:val="1"/>
      <w:marLeft w:val="0"/>
      <w:marRight w:val="0"/>
      <w:marTop w:val="0"/>
      <w:marBottom w:val="0"/>
      <w:divBdr>
        <w:top w:val="none" w:sz="0" w:space="0" w:color="auto"/>
        <w:left w:val="none" w:sz="0" w:space="0" w:color="auto"/>
        <w:bottom w:val="none" w:sz="0" w:space="0" w:color="auto"/>
        <w:right w:val="none" w:sz="0" w:space="0" w:color="auto"/>
      </w:divBdr>
    </w:div>
    <w:div w:id="449470325">
      <w:bodyDiv w:val="1"/>
      <w:marLeft w:val="0"/>
      <w:marRight w:val="0"/>
      <w:marTop w:val="0"/>
      <w:marBottom w:val="0"/>
      <w:divBdr>
        <w:top w:val="none" w:sz="0" w:space="0" w:color="auto"/>
        <w:left w:val="none" w:sz="0" w:space="0" w:color="auto"/>
        <w:bottom w:val="none" w:sz="0" w:space="0" w:color="auto"/>
        <w:right w:val="none" w:sz="0" w:space="0" w:color="auto"/>
      </w:divBdr>
    </w:div>
    <w:div w:id="483860252">
      <w:bodyDiv w:val="1"/>
      <w:marLeft w:val="0"/>
      <w:marRight w:val="0"/>
      <w:marTop w:val="0"/>
      <w:marBottom w:val="0"/>
      <w:divBdr>
        <w:top w:val="none" w:sz="0" w:space="0" w:color="auto"/>
        <w:left w:val="none" w:sz="0" w:space="0" w:color="auto"/>
        <w:bottom w:val="none" w:sz="0" w:space="0" w:color="auto"/>
        <w:right w:val="none" w:sz="0" w:space="0" w:color="auto"/>
      </w:divBdr>
    </w:div>
    <w:div w:id="825315335">
      <w:bodyDiv w:val="1"/>
      <w:marLeft w:val="0"/>
      <w:marRight w:val="0"/>
      <w:marTop w:val="0"/>
      <w:marBottom w:val="0"/>
      <w:divBdr>
        <w:top w:val="none" w:sz="0" w:space="0" w:color="auto"/>
        <w:left w:val="none" w:sz="0" w:space="0" w:color="auto"/>
        <w:bottom w:val="none" w:sz="0" w:space="0" w:color="auto"/>
        <w:right w:val="none" w:sz="0" w:space="0" w:color="auto"/>
      </w:divBdr>
    </w:div>
    <w:div w:id="954553919">
      <w:bodyDiv w:val="1"/>
      <w:marLeft w:val="0"/>
      <w:marRight w:val="0"/>
      <w:marTop w:val="0"/>
      <w:marBottom w:val="0"/>
      <w:divBdr>
        <w:top w:val="none" w:sz="0" w:space="0" w:color="auto"/>
        <w:left w:val="none" w:sz="0" w:space="0" w:color="auto"/>
        <w:bottom w:val="none" w:sz="0" w:space="0" w:color="auto"/>
        <w:right w:val="none" w:sz="0" w:space="0" w:color="auto"/>
      </w:divBdr>
    </w:div>
    <w:div w:id="1152482562">
      <w:bodyDiv w:val="1"/>
      <w:marLeft w:val="0"/>
      <w:marRight w:val="0"/>
      <w:marTop w:val="0"/>
      <w:marBottom w:val="0"/>
      <w:divBdr>
        <w:top w:val="none" w:sz="0" w:space="0" w:color="auto"/>
        <w:left w:val="none" w:sz="0" w:space="0" w:color="auto"/>
        <w:bottom w:val="none" w:sz="0" w:space="0" w:color="auto"/>
        <w:right w:val="none" w:sz="0" w:space="0" w:color="auto"/>
      </w:divBdr>
    </w:div>
    <w:div w:id="1161460173">
      <w:bodyDiv w:val="1"/>
      <w:marLeft w:val="0"/>
      <w:marRight w:val="0"/>
      <w:marTop w:val="0"/>
      <w:marBottom w:val="0"/>
      <w:divBdr>
        <w:top w:val="none" w:sz="0" w:space="0" w:color="auto"/>
        <w:left w:val="none" w:sz="0" w:space="0" w:color="auto"/>
        <w:bottom w:val="none" w:sz="0" w:space="0" w:color="auto"/>
        <w:right w:val="none" w:sz="0" w:space="0" w:color="auto"/>
      </w:divBdr>
    </w:div>
    <w:div w:id="1266885027">
      <w:bodyDiv w:val="1"/>
      <w:marLeft w:val="0"/>
      <w:marRight w:val="0"/>
      <w:marTop w:val="0"/>
      <w:marBottom w:val="0"/>
      <w:divBdr>
        <w:top w:val="none" w:sz="0" w:space="0" w:color="auto"/>
        <w:left w:val="none" w:sz="0" w:space="0" w:color="auto"/>
        <w:bottom w:val="none" w:sz="0" w:space="0" w:color="auto"/>
        <w:right w:val="none" w:sz="0" w:space="0" w:color="auto"/>
      </w:divBdr>
    </w:div>
    <w:div w:id="1298418040">
      <w:bodyDiv w:val="1"/>
      <w:marLeft w:val="0"/>
      <w:marRight w:val="0"/>
      <w:marTop w:val="0"/>
      <w:marBottom w:val="0"/>
      <w:divBdr>
        <w:top w:val="none" w:sz="0" w:space="0" w:color="auto"/>
        <w:left w:val="none" w:sz="0" w:space="0" w:color="auto"/>
        <w:bottom w:val="none" w:sz="0" w:space="0" w:color="auto"/>
        <w:right w:val="none" w:sz="0" w:space="0" w:color="auto"/>
      </w:divBdr>
    </w:div>
    <w:div w:id="1413239094">
      <w:bodyDiv w:val="1"/>
      <w:marLeft w:val="0"/>
      <w:marRight w:val="0"/>
      <w:marTop w:val="0"/>
      <w:marBottom w:val="0"/>
      <w:divBdr>
        <w:top w:val="none" w:sz="0" w:space="0" w:color="auto"/>
        <w:left w:val="none" w:sz="0" w:space="0" w:color="auto"/>
        <w:bottom w:val="none" w:sz="0" w:space="0" w:color="auto"/>
        <w:right w:val="none" w:sz="0" w:space="0" w:color="auto"/>
      </w:divBdr>
    </w:div>
    <w:div w:id="1710569184">
      <w:bodyDiv w:val="1"/>
      <w:marLeft w:val="0"/>
      <w:marRight w:val="0"/>
      <w:marTop w:val="0"/>
      <w:marBottom w:val="0"/>
      <w:divBdr>
        <w:top w:val="none" w:sz="0" w:space="0" w:color="auto"/>
        <w:left w:val="none" w:sz="0" w:space="0" w:color="auto"/>
        <w:bottom w:val="none" w:sz="0" w:space="0" w:color="auto"/>
        <w:right w:val="none" w:sz="0" w:space="0" w:color="auto"/>
      </w:divBdr>
    </w:div>
    <w:div w:id="1730692058">
      <w:bodyDiv w:val="1"/>
      <w:marLeft w:val="0"/>
      <w:marRight w:val="0"/>
      <w:marTop w:val="0"/>
      <w:marBottom w:val="0"/>
      <w:divBdr>
        <w:top w:val="none" w:sz="0" w:space="0" w:color="auto"/>
        <w:left w:val="none" w:sz="0" w:space="0" w:color="auto"/>
        <w:bottom w:val="none" w:sz="0" w:space="0" w:color="auto"/>
        <w:right w:val="none" w:sz="0" w:space="0" w:color="auto"/>
      </w:divBdr>
    </w:div>
    <w:div w:id="1841499631">
      <w:bodyDiv w:val="1"/>
      <w:marLeft w:val="0"/>
      <w:marRight w:val="0"/>
      <w:marTop w:val="0"/>
      <w:marBottom w:val="0"/>
      <w:divBdr>
        <w:top w:val="none" w:sz="0" w:space="0" w:color="auto"/>
        <w:left w:val="none" w:sz="0" w:space="0" w:color="auto"/>
        <w:bottom w:val="none" w:sz="0" w:space="0" w:color="auto"/>
        <w:right w:val="none" w:sz="0" w:space="0" w:color="auto"/>
      </w:divBdr>
    </w:div>
    <w:div w:id="1849295963">
      <w:bodyDiv w:val="1"/>
      <w:marLeft w:val="0"/>
      <w:marRight w:val="0"/>
      <w:marTop w:val="0"/>
      <w:marBottom w:val="0"/>
      <w:divBdr>
        <w:top w:val="none" w:sz="0" w:space="0" w:color="auto"/>
        <w:left w:val="none" w:sz="0" w:space="0" w:color="auto"/>
        <w:bottom w:val="none" w:sz="0" w:space="0" w:color="auto"/>
        <w:right w:val="none" w:sz="0" w:space="0" w:color="auto"/>
      </w:divBdr>
    </w:div>
    <w:div w:id="1878004954">
      <w:bodyDiv w:val="1"/>
      <w:marLeft w:val="0"/>
      <w:marRight w:val="0"/>
      <w:marTop w:val="0"/>
      <w:marBottom w:val="0"/>
      <w:divBdr>
        <w:top w:val="none" w:sz="0" w:space="0" w:color="auto"/>
        <w:left w:val="none" w:sz="0" w:space="0" w:color="auto"/>
        <w:bottom w:val="none" w:sz="0" w:space="0" w:color="auto"/>
        <w:right w:val="none" w:sz="0" w:space="0" w:color="auto"/>
      </w:divBdr>
    </w:div>
    <w:div w:id="1926645799">
      <w:bodyDiv w:val="1"/>
      <w:marLeft w:val="0"/>
      <w:marRight w:val="0"/>
      <w:marTop w:val="0"/>
      <w:marBottom w:val="0"/>
      <w:divBdr>
        <w:top w:val="none" w:sz="0" w:space="0" w:color="auto"/>
        <w:left w:val="none" w:sz="0" w:space="0" w:color="auto"/>
        <w:bottom w:val="none" w:sz="0" w:space="0" w:color="auto"/>
        <w:right w:val="none" w:sz="0" w:space="0" w:color="auto"/>
      </w:divBdr>
    </w:div>
    <w:div w:id="2035039674">
      <w:bodyDiv w:val="1"/>
      <w:marLeft w:val="0"/>
      <w:marRight w:val="0"/>
      <w:marTop w:val="0"/>
      <w:marBottom w:val="0"/>
      <w:divBdr>
        <w:top w:val="none" w:sz="0" w:space="0" w:color="auto"/>
        <w:left w:val="none" w:sz="0" w:space="0" w:color="auto"/>
        <w:bottom w:val="none" w:sz="0" w:space="0" w:color="auto"/>
        <w:right w:val="none" w:sz="0" w:space="0" w:color="auto"/>
      </w:divBdr>
    </w:div>
    <w:div w:id="2106265003">
      <w:bodyDiv w:val="1"/>
      <w:marLeft w:val="0"/>
      <w:marRight w:val="0"/>
      <w:marTop w:val="0"/>
      <w:marBottom w:val="0"/>
      <w:divBdr>
        <w:top w:val="none" w:sz="0" w:space="0" w:color="auto"/>
        <w:left w:val="none" w:sz="0" w:space="0" w:color="auto"/>
        <w:bottom w:val="none" w:sz="0" w:space="0" w:color="auto"/>
        <w:right w:val="none" w:sz="0" w:space="0" w:color="auto"/>
      </w:divBdr>
    </w:div>
    <w:div w:id="214592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infowatch.ru/?ysclid=mcnydpjc31626942498"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20file:/C:/Users/shaho/Downloads/litoria-desktop-2-rukovodstvo-polzovatelya.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abr.com/ru/articles/432466/" TargetMode="External"/><Relationship Id="rId33" Type="http://schemas.openxmlformats.org/officeDocument/2006/relationships/hyperlink" Target="https://udcs.ru/upload/support/manuals/UsersGuide3_6.pd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itsec2012.ru/files/file-06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mid.ru/ru/foreign_policy/official_documents/1539546/" TargetMode="External"/><Relationship Id="rId32" Type="http://schemas.openxmlformats.org/officeDocument/2006/relationships/hyperlink" Target="https://www.securitycode.ru/upload/iblock/2ce/&#1056;&#1091;&#1082;&#1086;&#1074;&#1086;&#1076;&#1089;&#1090;&#1074;&#1086;%20&#1072;&#1076;&#1084;&#1080;&#1085;&#1080;&#1089;&#1090;&#1088;&#1072;&#1090;&#1086;&#1088;&#1072;.%20&#1055;&#1088;&#1080;&#1085;&#1094;&#1080;&#1087;&#1099;%20&#1087;&#1086;&#1089;&#1090;&#1088;&#1086;&#1077;&#1085;&#1080;&#1103;.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itsec2012.ru/files/file-046.pdf"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securitycode.net/upload/iblock/a28/Admin%20Guide%20-%20Setting%20-%20Basics%20and%20Base%20protection.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reaskills.ru/media/competences/document/&#1050;&#1086;&#1088;&#1087;&#1086;&#1088;&#1072;&#1090;&#1080;&#1074;&#1085;&#1072;&#1103;%20&#1079;&#1072;&#1097;&#1080;&#1090;&#1072;%20&#1086;&#1090;%20&#1074;&#1085;&#1091;&#1090;&#1088;&#1077;&#1085;&#1085;&#1080;&#1093;%20&#1091;&#1075;&#1088;&#1086;&#1079;%20&#1080;&#1085;&#1092;&#1086;&#1088;&#1084;&#1072;&#1094;&#1080;&#1086;&#1085;&#1085;&#1086;&#1081;%20&#1073;&#1077;&#1079;&#1086;&#1087;&#1072;&#1089;&#1085;&#1086;&#1089;&#1090;&#1080;/REASkills%202024/&#1044;&#1086;&#1082;&#1091;&#1084;&#1077;&#1085;&#1090;&#1072;&#1094;&#1080;&#1103;/InfoWatch/TM/RHEL/IWTM_7_8_UserGuide_.pdf" TargetMode="External"/><Relationship Id="rId30" Type="http://schemas.openxmlformats.org/officeDocument/2006/relationships/hyperlink" Target="https://redos.red-soft.ru/product/docs/" TargetMode="External"/><Relationship Id="rId35" Type="http://schemas.openxmlformats.org/officeDocument/2006/relationships/hyperlink" Target="https://www.gaz-is.ru/component/jdownloads/send/16-2013-11-07-14-39-42/251-litoria-desktop-2-rukovodstvo-polzovately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B8608-10CD-447A-AB29-4DE9AB8C1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25</Pages>
  <Words>4657</Words>
  <Characters>26545</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Маймистов Арсений Григорьевич</dc:creator>
  <cp:keywords/>
  <dc:description/>
  <cp:lastModifiedBy>Маймистов Арсений Григорьевич</cp:lastModifiedBy>
  <cp:revision>5</cp:revision>
  <dcterms:created xsi:type="dcterms:W3CDTF">2025-07-04T09:29:00Z</dcterms:created>
  <dcterms:modified xsi:type="dcterms:W3CDTF">2025-07-04T11:03:00Z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Office Word 2007</vt:lpwstr>
  </property>
</Properties>
</file>